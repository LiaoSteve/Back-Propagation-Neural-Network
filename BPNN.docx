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Default="00F94733" w:rsidP="004E1AED">
      <w:pPr>
        <w:pStyle w:val="a4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simulation</w:t>
      </w:r>
      <w:r w:rsidR="001918DC">
        <w:rPr>
          <w:rFonts w:eastAsia="新細明體" w:hint="eastAsia"/>
          <w:lang w:eastAsia="zh-TW"/>
        </w:rPr>
        <w:t xml:space="preserve"> </w:t>
      </w:r>
      <w:proofErr w:type="gramStart"/>
      <w:r>
        <w:rPr>
          <w:rFonts w:eastAsia="新細明體"/>
          <w:lang w:eastAsia="zh-TW"/>
        </w:rPr>
        <w:t xml:space="preserve">1 </w:t>
      </w:r>
      <w:r>
        <w:rPr>
          <w:rFonts w:eastAsia="新細明體" w:hint="eastAsia"/>
          <w:lang w:eastAsia="zh-TW"/>
        </w:rPr>
        <w:t>:</w:t>
      </w:r>
      <w:proofErr w:type="gramEnd"/>
      <w:r>
        <w:rPr>
          <w:rFonts w:eastAsia="新細明體"/>
          <w:lang w:eastAsia="zh-TW"/>
        </w:rPr>
        <w:t xml:space="preserve"> </w:t>
      </w:r>
      <w:r w:rsidR="00962563">
        <w:rPr>
          <w:rFonts w:eastAsia="新細明體" w:hint="eastAsia"/>
          <w:lang w:eastAsia="zh-TW"/>
        </w:rPr>
        <w:t>BPNN</w:t>
      </w:r>
    </w:p>
    <w:p w:rsidR="00223D08" w:rsidRPr="004E1AED" w:rsidRDefault="00223D08" w:rsidP="00223D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F352D">
        <w:rPr>
          <w:rFonts w:ascii="新細明體" w:eastAsia="新細明體" w:hAnsi="新細明體" w:hint="eastAsia"/>
          <w:lang w:eastAsia="zh-TW"/>
        </w:rPr>
        <w:t>10867024</w:t>
      </w:r>
      <w:r>
        <w:t xml:space="preserve"> </w:t>
      </w:r>
      <w:r>
        <w:t>廖育賢</w:t>
      </w:r>
    </w:p>
    <w:p w:rsidR="00962563" w:rsidRPr="00F94733" w:rsidRDefault="00223D08" w:rsidP="00962563">
      <w:pPr>
        <w:pStyle w:val="1"/>
        <w:rPr>
          <w:rFonts w:eastAsia="新細明體"/>
          <w:b/>
          <w:lang w:eastAsia="zh-TW"/>
        </w:rPr>
      </w:pPr>
      <w:r w:rsidRPr="00F94733">
        <w:rPr>
          <w:rFonts w:eastAsia="新細明體"/>
          <w:b/>
          <w:lang w:eastAsia="zh-TW"/>
        </w:rPr>
        <w:t>objective</w:t>
      </w:r>
      <w:r w:rsidR="00F94733" w:rsidRPr="00F94733">
        <w:rPr>
          <w:rFonts w:eastAsia="新細明體"/>
          <w:b/>
          <w:lang w:eastAsia="zh-TW"/>
        </w:rPr>
        <w:t xml:space="preserve"> </w:t>
      </w:r>
      <w:r w:rsidRPr="00F94733">
        <w:rPr>
          <w:rFonts w:eastAsia="新細明體"/>
          <w:b/>
          <w:lang w:eastAsia="zh-TW"/>
        </w:rPr>
        <w:t>-</w:t>
      </w:r>
      <w:r w:rsidR="00F94733" w:rsidRPr="00F94733">
        <w:rPr>
          <w:rFonts w:eastAsia="新細明體"/>
          <w:b/>
          <w:lang w:eastAsia="zh-TW"/>
        </w:rPr>
        <w:t xml:space="preserve"> </w:t>
      </w:r>
      <w:r w:rsidRPr="00F94733">
        <w:rPr>
          <w:rFonts w:eastAsia="新細明體"/>
          <w:b/>
          <w:lang w:eastAsia="zh-TW"/>
        </w:rPr>
        <w:t>the problem and the purpose</w:t>
      </w:r>
    </w:p>
    <w:p w:rsidR="00962563" w:rsidRPr="00762B6C" w:rsidRDefault="00962563" w:rsidP="00962563">
      <w:pPr>
        <w:rPr>
          <w:rFonts w:eastAsia="新細明體"/>
          <w:lang w:eastAsia="zh-TW"/>
        </w:rPr>
      </w:pPr>
      <w:r w:rsidRPr="00962563">
        <w:rPr>
          <w:rFonts w:eastAsia="新細明體" w:hint="eastAsia"/>
          <w:lang w:eastAsia="zh-TW"/>
        </w:rPr>
        <w:t>以</w:t>
      </w:r>
      <w:r w:rsidR="00F94733">
        <w:rPr>
          <w:rFonts w:eastAsia="新細明體" w:hint="eastAsia"/>
          <w:lang w:eastAsia="zh-TW"/>
        </w:rPr>
        <w:t>一層隱藏層之</w:t>
      </w:r>
      <w:r w:rsidRPr="00962563">
        <w:rPr>
          <w:rFonts w:eastAsia="新細明體" w:hint="eastAsia"/>
          <w:lang w:eastAsia="zh-TW"/>
        </w:rPr>
        <w:t>神經網路</w:t>
      </w:r>
      <w:r w:rsidR="00762B6C">
        <w:rPr>
          <w:rFonts w:eastAsia="新細明體" w:hint="eastAsia"/>
          <w:lang w:eastAsia="zh-TW"/>
        </w:rPr>
        <w:t>使用倒傳遞演算法</w:t>
      </w:r>
      <w:r w:rsidR="00762B6C">
        <w:rPr>
          <w:rFonts w:eastAsia="新細明體" w:hint="eastAsia"/>
          <w:lang w:eastAsia="zh-TW"/>
        </w:rPr>
        <w:t>offline</w:t>
      </w:r>
      <w:r w:rsidRPr="00962563">
        <w:rPr>
          <w:rFonts w:eastAsia="新細明體" w:hint="eastAsia"/>
          <w:lang w:eastAsia="zh-TW"/>
        </w:rPr>
        <w:t>學習函數</w:t>
      </w:r>
      <w:r w:rsidR="007F352D">
        <w:rPr>
          <w:rFonts w:eastAsia="新細明體" w:hint="eastAsia"/>
          <w:lang w:eastAsia="zh-TW"/>
        </w:rPr>
        <w:t>y = x</w:t>
      </w:r>
      <w:r w:rsidR="007F352D">
        <w:rPr>
          <w:rFonts w:eastAsia="新細明體"/>
          <w:lang w:eastAsia="zh-TW"/>
        </w:rPr>
        <w:t>1</w:t>
      </w:r>
      <w:r w:rsidR="007F352D">
        <w:rPr>
          <w:rFonts w:eastAsia="新細明體" w:hint="eastAsia"/>
          <w:lang w:eastAsia="zh-TW"/>
        </w:rPr>
        <w:t>^2</w:t>
      </w:r>
      <w:r w:rsidR="007F352D">
        <w:rPr>
          <w:rFonts w:eastAsia="新細明體"/>
          <w:lang w:eastAsia="zh-TW"/>
        </w:rPr>
        <w:t xml:space="preserve"> + x2^2</w:t>
      </w:r>
      <w:r w:rsidR="00762B6C">
        <w:rPr>
          <w:rFonts w:eastAsia="新細明體" w:hint="eastAsia"/>
          <w:lang w:eastAsia="zh-TW"/>
        </w:rPr>
        <w:t>。</w:t>
      </w:r>
    </w:p>
    <w:p w:rsidR="00F94733" w:rsidRPr="00F94733" w:rsidRDefault="00F94733" w:rsidP="00F94733">
      <w:pPr>
        <w:pStyle w:val="1"/>
        <w:rPr>
          <w:rFonts w:eastAsia="新細明體"/>
          <w:b/>
          <w:lang w:eastAsia="zh-TW"/>
        </w:rPr>
      </w:pPr>
      <w:r w:rsidRPr="00F94733">
        <w:rPr>
          <w:rFonts w:eastAsia="新細明體" w:hint="eastAsia"/>
          <w:b/>
          <w:lang w:eastAsia="zh-TW"/>
        </w:rPr>
        <w:t>PRocrdure</w:t>
      </w:r>
    </w:p>
    <w:p w:rsidR="00E8330E" w:rsidRPr="00E8330E" w:rsidRDefault="00E8330E" w:rsidP="00E8330E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method</w:t>
      </w:r>
    </w:p>
    <w:p w:rsidR="00E8330E" w:rsidRPr="00C11CA2" w:rsidRDefault="00962563" w:rsidP="00184FBB">
      <w:pPr>
        <w:rPr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首先隨機取樣400筆資料，分為300筆訓練資料及100筆測試資料，</w:t>
      </w:r>
      <w:r w:rsidR="007F352D">
        <w:rPr>
          <w:rFonts w:ascii="新細明體" w:eastAsia="新細明體" w:hAnsi="新細明體" w:hint="eastAsia"/>
          <w:lang w:eastAsia="zh-TW"/>
        </w:rPr>
        <w:t>B</w:t>
      </w:r>
      <w:r w:rsidR="007F352D">
        <w:rPr>
          <w:rFonts w:ascii="新細明體" w:eastAsia="新細明體" w:hAnsi="新細明體"/>
          <w:lang w:eastAsia="zh-TW"/>
        </w:rPr>
        <w:t>atch Learning</w:t>
      </w:r>
      <w:r w:rsidR="007F352D">
        <w:rPr>
          <w:rFonts w:ascii="新細明體" w:eastAsia="新細明體" w:hAnsi="新細明體" w:hint="eastAsia"/>
          <w:lang w:eastAsia="zh-TW"/>
        </w:rPr>
        <w:t>以倒傳遞演算法更新權重</w:t>
      </w:r>
      <w:r w:rsidR="00184FBB">
        <w:rPr>
          <w:rFonts w:ascii="新細明體" w:eastAsia="新細明體" w:hAnsi="新細明體" w:hint="eastAsia"/>
          <w:lang w:eastAsia="zh-TW"/>
        </w:rPr>
        <w:t>，</w:t>
      </w:r>
      <w:r w:rsidR="007F352D">
        <w:rPr>
          <w:rFonts w:ascii="新細明體" w:eastAsia="新細明體" w:hAnsi="新細明體" w:hint="eastAsia"/>
          <w:lang w:eastAsia="zh-TW"/>
        </w:rPr>
        <w:t>分析神經元個數、學習速率、</w:t>
      </w:r>
      <w:proofErr w:type="gramStart"/>
      <w:r w:rsidR="007F352D">
        <w:rPr>
          <w:rFonts w:ascii="新細明體" w:eastAsia="新細明體" w:hAnsi="新細明體" w:hint="eastAsia"/>
          <w:lang w:eastAsia="zh-TW"/>
        </w:rPr>
        <w:t>慣量等</w:t>
      </w:r>
      <w:proofErr w:type="gramEnd"/>
      <w:r w:rsidR="007F352D">
        <w:rPr>
          <w:rFonts w:ascii="新細明體" w:eastAsia="新細明體" w:hAnsi="新細明體" w:hint="eastAsia"/>
          <w:lang w:eastAsia="zh-TW"/>
        </w:rPr>
        <w:t>參數對於訓練結果之</w:t>
      </w:r>
      <w:r w:rsidR="00184FBB">
        <w:rPr>
          <w:rFonts w:ascii="新細明體" w:eastAsia="新細明體" w:hAnsi="新細明體" w:hint="eastAsia"/>
          <w:lang w:eastAsia="zh-TW"/>
        </w:rPr>
        <w:t>影響。</w:t>
      </w:r>
    </w:p>
    <w:p w:rsidR="00F1050F" w:rsidRDefault="00E8330E" w:rsidP="007F352D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program flow chart</w:t>
      </w:r>
    </w:p>
    <w:p w:rsidR="00F1050F" w:rsidRDefault="00F1050F" w:rsidP="00F1050F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batch mode:</w:t>
      </w:r>
    </w:p>
    <w:p w:rsidR="00F1050F" w:rsidRDefault="00F1050F" w:rsidP="00F1050F">
      <w:pPr>
        <w:rPr>
          <w:rFonts w:eastAsia="新細明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68045DB9" wp14:editId="167D05E7">
            <wp:extent cx="5732145" cy="1686560"/>
            <wp:effectExtent l="0" t="0" r="1905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33" w:rsidRDefault="00F94733" w:rsidP="00F94733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network structure</w:t>
      </w:r>
    </w:p>
    <w:p w:rsidR="00F94733" w:rsidRDefault="00F94733" w:rsidP="00F94733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INPUTS: x</w:t>
      </w:r>
      <w:proofErr w:type="gramStart"/>
      <w:r>
        <w:rPr>
          <w:rFonts w:eastAsia="新細明體" w:hint="eastAsia"/>
          <w:lang w:eastAsia="zh-TW"/>
        </w:rPr>
        <w:t>1 ,</w:t>
      </w:r>
      <w:proofErr w:type="gramEnd"/>
      <w:r>
        <w:rPr>
          <w:rFonts w:eastAsia="新細明體" w:hint="eastAsia"/>
          <w:lang w:eastAsia="zh-TW"/>
        </w:rPr>
        <w:t xml:space="preserve"> x2</w:t>
      </w:r>
    </w:p>
    <w:p w:rsidR="00F94733" w:rsidRDefault="0070070F" w:rsidP="00F94733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HIDDEN LAYER </w:t>
      </w:r>
      <w:proofErr w:type="gramStart"/>
      <w:r>
        <w:rPr>
          <w:rFonts w:eastAsia="新細明體" w:hint="eastAsia"/>
          <w:lang w:eastAsia="zh-TW"/>
        </w:rPr>
        <w:t>1</w:t>
      </w:r>
      <w:r w:rsidR="00A546B6">
        <w:rPr>
          <w:rFonts w:eastAsia="新細明體"/>
          <w:lang w:eastAsia="zh-TW"/>
        </w:rPr>
        <w:t xml:space="preserve"> </w:t>
      </w:r>
      <w:r w:rsidR="00272691">
        <w:rPr>
          <w:rFonts w:eastAsia="新細明體" w:hint="eastAsia"/>
          <w:lang w:eastAsia="zh-TW"/>
        </w:rPr>
        <w:t>:</w:t>
      </w:r>
      <w:proofErr w:type="gramEnd"/>
      <w:r w:rsidR="00272691">
        <w:rPr>
          <w:rFonts w:eastAsia="新細明體" w:hint="eastAsia"/>
          <w:lang w:eastAsia="zh-TW"/>
        </w:rPr>
        <w:t xml:space="preserve"> fully connec</w:t>
      </w:r>
      <w:r w:rsidR="00272691">
        <w:rPr>
          <w:rFonts w:eastAsia="新細明體"/>
          <w:lang w:eastAsia="zh-TW"/>
        </w:rPr>
        <w:t>ted</w:t>
      </w:r>
    </w:p>
    <w:p w:rsidR="00F94733" w:rsidRDefault="00A546B6" w:rsidP="00F94733">
      <w:pPr>
        <w:rPr>
          <w:rFonts w:eastAsia="新細明體"/>
          <w:lang w:eastAsia="zh-TW"/>
        </w:rPr>
      </w:pPr>
      <w:proofErr w:type="gramStart"/>
      <w:r>
        <w:rPr>
          <w:rFonts w:eastAsia="新細明體" w:hint="eastAsia"/>
          <w:lang w:eastAsia="zh-TW"/>
        </w:rPr>
        <w:t>OUTPUT :</w:t>
      </w:r>
      <w:proofErr w:type="gramEnd"/>
      <w:r>
        <w:rPr>
          <w:rFonts w:eastAsia="新細明體" w:hint="eastAsia"/>
          <w:lang w:eastAsia="zh-TW"/>
        </w:rPr>
        <w:t xml:space="preserve"> y</w:t>
      </w:r>
    </w:p>
    <w:p w:rsidR="00272691" w:rsidRPr="00F94733" w:rsidRDefault="00272691" w:rsidP="00F94733">
      <w:p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 xml:space="preserve">Activation function : sigmoid(y) = </w:t>
      </w:r>
      <m:oMath>
        <m:f>
          <m:fPr>
            <m:ctrlPr>
              <w:rPr>
                <w:rFonts w:ascii="Cambria Math" w:eastAsia="新細明體" w:hAnsi="Cambria Math"/>
                <w:lang w:eastAsia="zh-TW"/>
              </w:rPr>
            </m:ctrlPr>
          </m:fPr>
          <m:num>
            <m:r>
              <w:rPr>
                <w:rFonts w:ascii="Cambria Math" w:eastAsia="新細明體" w:hAnsi="Cambria Math"/>
                <w:lang w:eastAsia="zh-TW"/>
              </w:rPr>
              <m:t>1</m:t>
            </m:r>
          </m:num>
          <m:den>
            <m:r>
              <w:rPr>
                <w:rFonts w:ascii="Cambria Math" w:eastAsia="新細明體" w:hAnsi="Cambria Math"/>
                <w:lang w:eastAsia="zh-TW"/>
              </w:rPr>
              <m:t>1+</m:t>
            </m:r>
            <m:sSup>
              <m:sSupPr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sSupPr>
              <m:e>
                <m:r>
                  <w:rPr>
                    <w:rFonts w:ascii="Cambria Math" w:eastAsia="新細明體" w:hAnsi="Cambria Math"/>
                    <w:lang w:eastAsia="zh-TW"/>
                  </w:rPr>
                  <m:t>e</m:t>
                </m:r>
              </m:e>
              <m:sup>
                <m:r>
                  <w:rPr>
                    <w:rFonts w:ascii="Cambria Math" w:eastAsia="新細明體" w:hAnsi="Cambria Math"/>
                    <w:lang w:eastAsia="zh-TW"/>
                  </w:rPr>
                  <m:t>-y</m:t>
                </m:r>
              </m:sup>
            </m:sSup>
          </m:den>
        </m:f>
      </m:oMath>
    </w:p>
    <w:p w:rsidR="00E8330E" w:rsidRPr="00F94733" w:rsidRDefault="00A546B6" w:rsidP="00E8330E">
      <w:pPr>
        <w:pStyle w:val="2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calculation</w:t>
      </w:r>
    </w:p>
    <w:p w:rsidR="007A7DB7" w:rsidRDefault="00085FBA" w:rsidP="001503CA">
      <w:pPr>
        <w:pStyle w:val="3"/>
        <w:rPr>
          <w:lang w:eastAsia="zh-TW"/>
        </w:rPr>
      </w:pPr>
      <w:r>
        <w:rPr>
          <w:lang w:eastAsia="zh-TW"/>
        </w:rPr>
        <w:t>back propagation</w:t>
      </w:r>
    </w:p>
    <w:p w:rsidR="00085FBA" w:rsidRDefault="00085FBA" w:rsidP="00085FBA">
      <w:pPr>
        <w:rPr>
          <w:rFonts w:ascii="新細明體" w:eastAsia="新細明體" w:hAnsi="新細明體"/>
          <w:lang w:eastAsia="zh-TW"/>
        </w:rPr>
      </w:pPr>
      <w:proofErr w:type="spellStart"/>
      <w:r>
        <w:rPr>
          <w:rFonts w:eastAsia="新細明體"/>
          <w:lang w:eastAsia="zh-TW"/>
        </w:rPr>
        <w:t>w</w:t>
      </w:r>
      <w:r>
        <w:rPr>
          <w:rFonts w:eastAsia="新細明體"/>
          <w:vertAlign w:val="subscript"/>
          <w:lang w:eastAsia="zh-TW"/>
        </w:rPr>
        <w:t>ji</w:t>
      </w:r>
      <w:proofErr w:type="spellEnd"/>
      <w:r>
        <w:rPr>
          <w:rFonts w:eastAsia="新細明體"/>
          <w:vertAlign w:val="subscript"/>
          <w:lang w:eastAsia="zh-TW"/>
        </w:rPr>
        <w:t xml:space="preserve"> </w:t>
      </w:r>
      <w:r>
        <w:rPr>
          <w:rFonts w:eastAsia="新細明體"/>
          <w:lang w:eastAsia="zh-TW"/>
        </w:rPr>
        <w:t>(n+1)=</w:t>
      </w:r>
      <w:proofErr w:type="spellStart"/>
      <w:r>
        <w:rPr>
          <w:rFonts w:eastAsia="新細明體"/>
          <w:lang w:eastAsia="zh-TW"/>
        </w:rPr>
        <w:t>w</w:t>
      </w:r>
      <w:r>
        <w:rPr>
          <w:rFonts w:eastAsia="新細明體"/>
          <w:vertAlign w:val="subscript"/>
          <w:lang w:eastAsia="zh-TW"/>
        </w:rPr>
        <w:t>ji</w:t>
      </w:r>
      <w:proofErr w:type="spellEnd"/>
      <w:r>
        <w:rPr>
          <w:rFonts w:eastAsia="新細明體"/>
          <w:lang w:eastAsia="zh-TW"/>
        </w:rPr>
        <w:t xml:space="preserve"> (n)+</w:t>
      </w:r>
      <w:r>
        <w:rPr>
          <w:rFonts w:ascii="新細明體" w:eastAsia="新細明體" w:hAnsi="新細明體" w:hint="eastAsia"/>
          <w:lang w:eastAsia="zh-TW"/>
        </w:rPr>
        <w:t>Δ</w:t>
      </w:r>
      <w:proofErr w:type="spellStart"/>
      <w:r>
        <w:rPr>
          <w:rFonts w:eastAsia="新細明體"/>
          <w:lang w:eastAsia="zh-TW"/>
        </w:rPr>
        <w:t>w</w:t>
      </w:r>
      <w:r>
        <w:rPr>
          <w:rFonts w:eastAsia="新細明體"/>
          <w:vertAlign w:val="subscript"/>
          <w:lang w:eastAsia="zh-TW"/>
        </w:rPr>
        <w:t>ji</w:t>
      </w:r>
      <w:proofErr w:type="spellEnd"/>
      <w:r w:rsidR="00F857F9">
        <w:rPr>
          <w:rFonts w:eastAsia="新細明體"/>
          <w:lang w:eastAsia="zh-TW"/>
        </w:rPr>
        <w:t xml:space="preserve">  , </w:t>
      </w:r>
      <w:r>
        <w:rPr>
          <w:rFonts w:ascii="新細明體" w:eastAsia="新細明體" w:hAnsi="新細明體" w:hint="eastAsia"/>
          <w:lang w:eastAsia="zh-TW"/>
        </w:rPr>
        <w:t>Δ</w:t>
      </w:r>
      <w:proofErr w:type="spellStart"/>
      <w:r>
        <w:rPr>
          <w:rFonts w:eastAsia="新細明體"/>
          <w:lang w:eastAsia="zh-TW"/>
        </w:rPr>
        <w:t>w</w:t>
      </w:r>
      <w:r>
        <w:rPr>
          <w:rFonts w:eastAsia="新細明體"/>
          <w:vertAlign w:val="subscript"/>
          <w:lang w:eastAsia="zh-TW"/>
        </w:rPr>
        <w:t>ji</w:t>
      </w:r>
      <w:proofErr w:type="spellEnd"/>
      <w:r>
        <w:rPr>
          <w:rFonts w:eastAsia="新細明體"/>
          <w:lang w:eastAsia="zh-TW"/>
        </w:rPr>
        <w:t xml:space="preserve"> (n)=</w:t>
      </w:r>
      <w:r w:rsidRPr="00085FBA">
        <w:rPr>
          <w:rFonts w:ascii="新細明體" w:eastAsia="新細明體" w:hAnsi="新細明體" w:hint="eastAsia"/>
          <w:lang w:eastAsia="zh-TW"/>
        </w:rPr>
        <w:t xml:space="preserve"> </w:t>
      </w:r>
      <w:r>
        <w:rPr>
          <w:rFonts w:ascii="新細明體" w:eastAsia="新細明體" w:hAnsi="新細明體" w:hint="eastAsia"/>
          <w:lang w:eastAsia="zh-TW"/>
        </w:rPr>
        <w:t>η</w:t>
      </w:r>
      <w:r w:rsidR="00B82365">
        <w:rPr>
          <w:rFonts w:ascii="新細明體" w:eastAsia="新細明體" w:hAnsi="新細明體" w:hint="eastAsia"/>
          <w:lang w:eastAsia="zh-TW"/>
        </w:rPr>
        <w:t>*</w:t>
      </w:r>
      <w:r>
        <w:rPr>
          <w:rFonts w:ascii="新細明體" w:eastAsia="新細明體" w:hAnsi="新細明體" w:hint="eastAsia"/>
          <w:lang w:eastAsia="zh-TW"/>
        </w:rPr>
        <w:t>δ</w:t>
      </w:r>
      <w:r>
        <w:rPr>
          <w:rFonts w:ascii="新細明體" w:eastAsia="新細明體" w:hAnsi="新細明體" w:hint="eastAsia"/>
          <w:vertAlign w:val="subscript"/>
          <w:lang w:eastAsia="zh-TW"/>
        </w:rPr>
        <w:t>j</w:t>
      </w:r>
      <w:r>
        <w:rPr>
          <w:rFonts w:ascii="新細明體" w:eastAsia="新細明體" w:hAnsi="新細明體"/>
          <w:vertAlign w:val="subscript"/>
          <w:lang w:eastAsia="zh-TW"/>
        </w:rPr>
        <w:t xml:space="preserve">  </w:t>
      </w:r>
      <w:r>
        <w:rPr>
          <w:rFonts w:ascii="新細明體" w:eastAsia="新細明體" w:hAnsi="新細明體"/>
          <w:lang w:eastAsia="zh-TW"/>
        </w:rPr>
        <w:t>(n)</w:t>
      </w:r>
      <w:r w:rsidR="00B82365">
        <w:rPr>
          <w:rFonts w:ascii="新細明體" w:eastAsia="新細明體" w:hAnsi="新細明體"/>
          <w:lang w:eastAsia="zh-TW"/>
        </w:rPr>
        <w:t>*</w:t>
      </w:r>
      <w:r>
        <w:rPr>
          <w:rFonts w:ascii="新細明體" w:eastAsia="新細明體" w:hAnsi="新細明體"/>
          <w:lang w:eastAsia="zh-TW"/>
        </w:rPr>
        <w:t xml:space="preserve"> </w:t>
      </w:r>
      <w:proofErr w:type="spellStart"/>
      <w:r>
        <w:rPr>
          <w:rFonts w:ascii="新細明體" w:eastAsia="新細明體" w:hAnsi="新細明體"/>
          <w:lang w:eastAsia="zh-TW"/>
        </w:rPr>
        <w:t>y</w:t>
      </w:r>
      <w:r>
        <w:rPr>
          <w:rFonts w:ascii="新細明體" w:eastAsia="新細明體" w:hAnsi="新細明體"/>
          <w:vertAlign w:val="subscript"/>
          <w:lang w:eastAsia="zh-TW"/>
        </w:rPr>
        <w:t>i</w:t>
      </w:r>
      <w:proofErr w:type="spellEnd"/>
      <w:r>
        <w:rPr>
          <w:rFonts w:ascii="新細明體" w:eastAsia="新細明體" w:hAnsi="新細明體"/>
          <w:lang w:eastAsia="zh-TW"/>
        </w:rPr>
        <w:t xml:space="preserve"> (n)</w:t>
      </w:r>
      <w:r w:rsidR="00F857F9">
        <w:rPr>
          <w:rFonts w:ascii="新細明體" w:eastAsia="新細明體" w:hAnsi="新細明體"/>
          <w:lang w:eastAsia="zh-TW"/>
        </w:rPr>
        <w:t xml:space="preserve"> ,</w:t>
      </w:r>
      <w:r>
        <w:rPr>
          <w:rFonts w:ascii="新細明體" w:eastAsia="新細明體" w:hAnsi="新細明體" w:hint="eastAsia"/>
          <w:lang w:eastAsia="zh-TW"/>
        </w:rPr>
        <w:t>δ</w:t>
      </w:r>
      <w:r>
        <w:rPr>
          <w:rFonts w:ascii="新細明體" w:eastAsia="新細明體" w:hAnsi="新細明體"/>
          <w:vertAlign w:val="subscript"/>
          <w:lang w:eastAsia="zh-TW"/>
        </w:rPr>
        <w:t>j</w:t>
      </w:r>
      <w:r>
        <w:rPr>
          <w:rFonts w:ascii="新細明體" w:eastAsia="新細明體" w:hAnsi="新細明體"/>
          <w:lang w:eastAsia="zh-TW"/>
        </w:rPr>
        <w:t xml:space="preserve"> (n)= - </w:t>
      </w:r>
      <m:oMath>
        <m:f>
          <m:fPr>
            <m:ctrlPr>
              <w:rPr>
                <w:rFonts w:ascii="Cambria Math" w:eastAsia="新細明體" w:hAnsi="Cambria Math"/>
                <w:lang w:eastAsia="zh-TW"/>
              </w:rPr>
            </m:ctrlPr>
          </m:fPr>
          <m:num>
            <m:r>
              <m:rPr>
                <m:sty m:val="p"/>
              </m:rPr>
              <w:rPr>
                <w:rFonts w:ascii="Cambria Math" w:eastAsia="新細明體" w:hAnsi="Cambria Math"/>
              </w:rPr>
              <m:t>∂E(n)</m:t>
            </m:r>
          </m:num>
          <m:den>
            <m:r>
              <m:rPr>
                <m:sty m:val="p"/>
              </m:rPr>
              <w:rPr>
                <w:rFonts w:ascii="Cambria Math" w:eastAsia="新細明體" w:hAnsi="Cambria Math"/>
              </w:rPr>
              <m:t>∂</m:t>
            </m:r>
            <m:sSub>
              <m:sSubPr>
                <m:ctrlPr>
                  <w:rPr>
                    <w:rFonts w:ascii="Cambria Math" w:eastAsia="新細明體" w:hAnsi="Cambria Math"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y</m:t>
                </m:r>
              </m:e>
              <m:sub>
                <m:r>
                  <w:rPr>
                    <w:rFonts w:ascii="Cambria Math" w:eastAsia="新細明體" w:hAnsi="Cambria Math"/>
                  </w:rPr>
                  <m:t>j</m:t>
                </m:r>
              </m:sub>
            </m:sSub>
            <m:r>
              <w:rPr>
                <w:rFonts w:ascii="Cambria Math" w:eastAsia="新細明體" w:hAnsi="Cambria Math"/>
              </w:rPr>
              <m:t>(n)</m:t>
            </m:r>
          </m:den>
        </m:f>
        <m:r>
          <w:rPr>
            <w:rFonts w:ascii="Cambria Math" w:eastAsia="新細明體" w:hAnsi="Cambria Math"/>
            <w:lang w:eastAsia="zh-TW"/>
          </w:rPr>
          <m:t xml:space="preserve">* </m:t>
        </m:r>
        <m:sSub>
          <m:sSub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accPr>
              <m:e>
                <m:r>
                  <w:rPr>
                    <w:rFonts w:ascii="Cambria Math" w:eastAsia="新細明體" w:hAnsi="Cambria Math"/>
                    <w:lang w:eastAsia="zh-TW"/>
                  </w:rPr>
                  <m:t>φ</m:t>
                </m:r>
              </m:e>
            </m:acc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r>
          <w:rPr>
            <w:rFonts w:ascii="Cambria Math" w:eastAsia="新細明體" w:hAnsi="Cambria Math"/>
            <w:lang w:eastAsia="zh-TW"/>
          </w:rPr>
          <m:t>(</m:t>
        </m:r>
        <m:sSub>
          <m:sSub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v</m:t>
            </m: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r>
          <w:rPr>
            <w:rFonts w:ascii="Cambria Math" w:eastAsia="新細明體" w:hAnsi="Cambria Math"/>
            <w:lang w:eastAsia="zh-TW"/>
          </w:rPr>
          <m:t>(n))</m:t>
        </m:r>
      </m:oMath>
    </w:p>
    <w:p w:rsidR="00F857F9" w:rsidRDefault="00F857F9" w:rsidP="00085FBA">
      <w:pPr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/>
          <w:lang w:eastAsia="zh-TW"/>
        </w:rPr>
        <w:t>for j is output unit :  -</w:t>
      </w:r>
      <m:oMath>
        <m:r>
          <m:rPr>
            <m:sty m:val="p"/>
          </m:rPr>
          <w:rPr>
            <w:rFonts w:ascii="Cambria Math" w:eastAsia="新細明體" w:hAnsi="Cambria Math"/>
            <w:lang w:eastAsia="zh-TW"/>
          </w:rPr>
          <m:t xml:space="preserve"> </m:t>
        </m:r>
        <m:f>
          <m:fPr>
            <m:ctrlPr>
              <w:rPr>
                <w:rFonts w:ascii="Cambria Math" w:eastAsia="新細明體" w:hAnsi="Cambria Math"/>
                <w:lang w:eastAsia="zh-TW"/>
              </w:rPr>
            </m:ctrlPr>
          </m:fPr>
          <m:num>
            <m:r>
              <m:rPr>
                <m:sty m:val="p"/>
              </m:rPr>
              <w:rPr>
                <w:rFonts w:ascii="Cambria Math" w:eastAsia="新細明體" w:hAnsi="Cambria Math"/>
              </w:rPr>
              <m:t>∂E(n)</m:t>
            </m:r>
          </m:num>
          <m:den>
            <m:r>
              <m:rPr>
                <m:sty m:val="p"/>
              </m:rPr>
              <w:rPr>
                <w:rFonts w:ascii="Cambria Math" w:eastAsia="新細明體" w:hAnsi="Cambria Math"/>
              </w:rPr>
              <m:t>∂</m:t>
            </m:r>
            <m:sSub>
              <m:sSubPr>
                <m:ctrlPr>
                  <w:rPr>
                    <w:rFonts w:ascii="Cambria Math" w:eastAsia="新細明體" w:hAnsi="Cambria Math"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y</m:t>
                </m:r>
              </m:e>
              <m:sub>
                <m:r>
                  <w:rPr>
                    <w:rFonts w:ascii="Cambria Math" w:eastAsia="新細明體" w:hAnsi="Cambria Math"/>
                  </w:rPr>
                  <m:t>j</m:t>
                </m:r>
              </m:sub>
            </m:sSub>
            <m:r>
              <w:rPr>
                <w:rFonts w:ascii="Cambria Math" w:eastAsia="新細明體" w:hAnsi="Cambria Math"/>
              </w:rPr>
              <m:t>(n)</m:t>
            </m:r>
          </m:den>
        </m:f>
      </m:oMath>
      <w:r>
        <w:rPr>
          <w:rFonts w:ascii="新細明體" w:eastAsia="新細明體" w:hAnsi="新細明體" w:hint="eastAsia"/>
          <w:lang w:eastAsia="zh-TW"/>
        </w:rPr>
        <w:t xml:space="preserve"> </w:t>
      </w:r>
      <w:r>
        <w:rPr>
          <w:rFonts w:ascii="新細明體" w:eastAsia="新細明體" w:hAnsi="新細明體"/>
          <w:lang w:eastAsia="zh-TW"/>
        </w:rPr>
        <w:t xml:space="preserve">= </w:t>
      </w:r>
      <m:oMath>
        <m:sSub>
          <m:sSubPr>
            <m:ctrlPr>
              <w:rPr>
                <w:rFonts w:ascii="Cambria Math" w:eastAsia="新細明體" w:hAnsi="Cambria Math"/>
                <w:lang w:eastAsia="zh-TW"/>
              </w:rPr>
            </m:ctrlPr>
          </m:sSubPr>
          <m:e>
            <m:r>
              <w:rPr>
                <w:rFonts w:ascii="Cambria Math" w:eastAsia="新細明體" w:hAnsi="Cambria Math"/>
                <w:lang w:eastAsia="zh-TW"/>
              </w:rPr>
              <m:t>e</m:t>
            </m:r>
          </m:e>
          <m:sub>
            <m:r>
              <w:rPr>
                <w:rFonts w:ascii="Cambria Math" w:eastAsia="新細明體" w:hAnsi="Cambria Math"/>
                <w:lang w:eastAsia="zh-TW"/>
              </w:rPr>
              <m:t>j</m:t>
            </m:r>
          </m:sub>
        </m:sSub>
        <m:r>
          <w:rPr>
            <w:rFonts w:ascii="Cambria Math" w:eastAsia="新細明體" w:hAnsi="Cambria Math"/>
            <w:lang w:eastAsia="zh-TW"/>
          </w:rPr>
          <m:t>(n)</m:t>
        </m:r>
      </m:oMath>
    </w:p>
    <w:p w:rsidR="00F857F9" w:rsidRDefault="00F857F9" w:rsidP="00F857F9">
      <w:pPr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/>
          <w:lang w:eastAsia="zh-TW"/>
        </w:rPr>
        <w:lastRenderedPageBreak/>
        <w:t>for j is hidden unit :  -</w:t>
      </w:r>
      <m:oMath>
        <m:r>
          <m:rPr>
            <m:sty m:val="p"/>
          </m:rPr>
          <w:rPr>
            <w:rFonts w:ascii="Cambria Math" w:eastAsia="新細明體" w:hAnsi="Cambria Math"/>
            <w:lang w:eastAsia="zh-TW"/>
          </w:rPr>
          <m:t xml:space="preserve"> </m:t>
        </m:r>
        <m:f>
          <m:fPr>
            <m:ctrlPr>
              <w:rPr>
                <w:rFonts w:ascii="Cambria Math" w:eastAsia="新細明體" w:hAnsi="Cambria Math"/>
                <w:lang w:eastAsia="zh-TW"/>
              </w:rPr>
            </m:ctrlPr>
          </m:fPr>
          <m:num>
            <m:r>
              <m:rPr>
                <m:sty m:val="p"/>
              </m:rPr>
              <w:rPr>
                <w:rFonts w:ascii="Cambria Math" w:eastAsia="新細明體" w:hAnsi="Cambria Math"/>
              </w:rPr>
              <m:t>∂E(n)</m:t>
            </m:r>
          </m:num>
          <m:den>
            <m:r>
              <m:rPr>
                <m:sty m:val="p"/>
              </m:rPr>
              <w:rPr>
                <w:rFonts w:ascii="Cambria Math" w:eastAsia="新細明體" w:hAnsi="Cambria Math"/>
              </w:rPr>
              <m:t>∂</m:t>
            </m:r>
            <m:sSub>
              <m:sSubPr>
                <m:ctrlPr>
                  <w:rPr>
                    <w:rFonts w:ascii="Cambria Math" w:eastAsia="新細明體" w:hAnsi="Cambria Math"/>
                  </w:rPr>
                </m:ctrlPr>
              </m:sSubPr>
              <m:e>
                <m:r>
                  <w:rPr>
                    <w:rFonts w:ascii="Cambria Math" w:eastAsia="新細明體" w:hAnsi="Cambria Math"/>
                  </w:rPr>
                  <m:t>y</m:t>
                </m:r>
              </m:e>
              <m:sub>
                <m:r>
                  <w:rPr>
                    <w:rFonts w:ascii="Cambria Math" w:eastAsia="新細明體" w:hAnsi="Cambria Math"/>
                  </w:rPr>
                  <m:t>j</m:t>
                </m:r>
              </m:sub>
            </m:sSub>
            <m:r>
              <w:rPr>
                <w:rFonts w:ascii="Cambria Math" w:eastAsia="新細明體" w:hAnsi="Cambria Math"/>
              </w:rPr>
              <m:t>(n)</m:t>
            </m:r>
          </m:den>
        </m:f>
        <m:r>
          <w:rPr>
            <w:rFonts w:ascii="Cambria Math" w:eastAsia="新細明體" w:hAnsi="Cambria Math"/>
            <w:lang w:eastAsia="zh-TW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eastAsia="新細明體" w:hAnsi="Cambria Math"/>
                <w:i/>
                <w:lang w:eastAsia="zh-TW"/>
              </w:rPr>
            </m:ctrlPr>
          </m:naryPr>
          <m:sub>
            <m:r>
              <w:rPr>
                <w:rFonts w:ascii="Cambria Math" w:eastAsia="新細明體" w:hAnsi="Cambria Math"/>
                <w:lang w:eastAsia="zh-TW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新細明體" w:hAnsi="Cambria Math"/>
                    <w:lang w:eastAsia="zh-TW"/>
                  </w:rPr>
                  <m:t>δ</m:t>
                </m:r>
              </m:e>
              <m:sub>
                <m:r>
                  <w:rPr>
                    <w:rFonts w:ascii="Cambria Math" w:eastAsia="新細明體" w:hAnsi="Cambria Math"/>
                    <w:lang w:eastAsia="zh-TW"/>
                  </w:rPr>
                  <m:t>k</m:t>
                </m:r>
              </m:sub>
            </m:sSub>
            <m:d>
              <m:dPr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dPr>
              <m:e>
                <m:r>
                  <w:rPr>
                    <w:rFonts w:ascii="Cambria Math" w:eastAsia="新細明體" w:hAnsi="Cambria Math"/>
                    <w:lang w:eastAsia="zh-TW"/>
                  </w:rPr>
                  <m:t>n</m:t>
                </m:r>
              </m:e>
            </m:d>
            <m:r>
              <w:rPr>
                <w:rFonts w:ascii="Cambria Math" w:eastAsia="新細明體" w:hAnsi="Cambria Math"/>
                <w:lang w:eastAsia="zh-TW"/>
              </w:rPr>
              <m:t xml:space="preserve"> </m:t>
            </m:r>
            <m:sSub>
              <m:sSubPr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新細明體" w:hAnsi="Cambria Math"/>
                    <w:lang w:eastAsia="zh-TW"/>
                  </w:rPr>
                  <m:t>w</m:t>
                </m:r>
              </m:e>
              <m:sub>
                <m:r>
                  <w:rPr>
                    <w:rFonts w:ascii="Cambria Math" w:eastAsia="新細明體" w:hAnsi="Cambria Math"/>
                    <w:lang w:eastAsia="zh-TW"/>
                  </w:rPr>
                  <m:t>kj</m:t>
                </m:r>
              </m:sub>
            </m:sSub>
            <m:r>
              <w:rPr>
                <w:rFonts w:ascii="Cambria Math" w:eastAsia="新細明體" w:hAnsi="Cambria Math"/>
                <w:lang w:eastAsia="zh-TW"/>
              </w:rPr>
              <m:t>(n)</m:t>
            </m:r>
          </m:e>
        </m:nary>
      </m:oMath>
      <w:r>
        <w:rPr>
          <w:rFonts w:ascii="新細明體" w:eastAsia="新細明體" w:hAnsi="新細明體" w:hint="eastAsia"/>
          <w:lang w:eastAsia="zh-TW"/>
        </w:rPr>
        <w:t xml:space="preserve"> </w:t>
      </w:r>
      <w:r w:rsidR="00503385">
        <w:rPr>
          <w:rFonts w:ascii="新細明體" w:eastAsia="新細明體" w:hAnsi="新細明體"/>
          <w:lang w:eastAsia="zh-TW"/>
        </w:rPr>
        <w:t xml:space="preserve">, k is  output </w:t>
      </w:r>
      <w:r w:rsidR="00503385">
        <w:rPr>
          <w:rFonts w:ascii="新細明體" w:eastAsia="新細明體" w:hAnsi="新細明體" w:hint="eastAsia"/>
          <w:lang w:eastAsia="zh-TW"/>
        </w:rPr>
        <w:t>u</w:t>
      </w:r>
      <w:r>
        <w:rPr>
          <w:rFonts w:ascii="新細明體" w:eastAsia="新細明體" w:hAnsi="新細明體"/>
          <w:lang w:eastAsia="zh-TW"/>
        </w:rPr>
        <w:t>n</w:t>
      </w:r>
      <w:r w:rsidR="00503385">
        <w:rPr>
          <w:rFonts w:ascii="新細明體" w:eastAsia="新細明體" w:hAnsi="新細明體"/>
          <w:lang w:eastAsia="zh-TW"/>
        </w:rPr>
        <w:t>i</w:t>
      </w:r>
      <w:r>
        <w:rPr>
          <w:rFonts w:ascii="新細明體" w:eastAsia="新細明體" w:hAnsi="新細明體"/>
          <w:lang w:eastAsia="zh-TW"/>
        </w:rPr>
        <w:t>t</w:t>
      </w:r>
    </w:p>
    <w:p w:rsidR="00F857F9" w:rsidRDefault="00B82365" w:rsidP="00B82365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g</w:t>
      </w:r>
      <w:r>
        <w:rPr>
          <w:rFonts w:eastAsia="新細明體"/>
          <w:lang w:eastAsia="zh-TW"/>
        </w:rPr>
        <w:t>eneralized delta rule</w:t>
      </w:r>
    </w:p>
    <w:p w:rsidR="00B82365" w:rsidRDefault="00B82365" w:rsidP="00B82365">
      <w:pPr>
        <w:rPr>
          <w:rFonts w:eastAsia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Δ</w:t>
      </w:r>
      <w:proofErr w:type="spellStart"/>
      <w:r>
        <w:rPr>
          <w:rFonts w:eastAsia="新細明體" w:hint="eastAsia"/>
          <w:lang w:eastAsia="zh-TW"/>
        </w:rPr>
        <w:t>w</w:t>
      </w:r>
      <w:r w:rsidR="005C7AB7">
        <w:rPr>
          <w:rFonts w:eastAsia="新細明體"/>
          <w:vertAlign w:val="subscript"/>
          <w:lang w:eastAsia="zh-TW"/>
        </w:rPr>
        <w:t>ji</w:t>
      </w:r>
      <w:proofErr w:type="spellEnd"/>
      <w:r w:rsidR="005C7AB7">
        <w:rPr>
          <w:rFonts w:eastAsia="新細明體"/>
          <w:vertAlign w:val="subscript"/>
          <w:lang w:eastAsia="zh-TW"/>
        </w:rPr>
        <w:t xml:space="preserve"> </w:t>
      </w:r>
      <w:r w:rsidR="005C7AB7">
        <w:rPr>
          <w:rFonts w:eastAsia="新細明體"/>
          <w:lang w:eastAsia="zh-TW"/>
        </w:rPr>
        <w:t>(n)=</w:t>
      </w:r>
      <w:r w:rsidR="005C7AB7">
        <w:rPr>
          <w:rFonts w:ascii="新細明體" w:eastAsia="新細明體" w:hAnsi="新細明體" w:hint="eastAsia"/>
          <w:lang w:eastAsia="zh-TW"/>
        </w:rPr>
        <w:t>η</w:t>
      </w:r>
      <w:r w:rsidR="005C7AB7">
        <w:rPr>
          <w:rFonts w:eastAsia="新細明體"/>
          <w:lang w:eastAsia="zh-TW"/>
        </w:rPr>
        <w:t>*</w:t>
      </w:r>
      <w:r w:rsidR="005C7AB7">
        <w:rPr>
          <w:rFonts w:ascii="新細明體" w:eastAsia="新細明體" w:hAnsi="新細明體" w:hint="eastAsia"/>
          <w:lang w:eastAsia="zh-TW"/>
        </w:rPr>
        <w:t>δ</w:t>
      </w:r>
      <w:r w:rsidR="005C7AB7">
        <w:rPr>
          <w:rFonts w:eastAsia="新細明體"/>
          <w:vertAlign w:val="subscript"/>
          <w:lang w:eastAsia="zh-TW"/>
        </w:rPr>
        <w:t>j</w:t>
      </w:r>
      <w:r w:rsidR="005C7AB7">
        <w:rPr>
          <w:rFonts w:eastAsia="新細明體"/>
          <w:lang w:eastAsia="zh-TW"/>
        </w:rPr>
        <w:t>*</w:t>
      </w:r>
      <w:proofErr w:type="spellStart"/>
      <w:r w:rsidR="005C7AB7">
        <w:rPr>
          <w:rFonts w:eastAsia="新細明體"/>
          <w:lang w:eastAsia="zh-TW"/>
        </w:rPr>
        <w:t>y</w:t>
      </w:r>
      <w:r w:rsidR="005C7AB7">
        <w:rPr>
          <w:rFonts w:eastAsia="新細明體"/>
          <w:vertAlign w:val="subscript"/>
          <w:lang w:eastAsia="zh-TW"/>
        </w:rPr>
        <w:t>i</w:t>
      </w:r>
      <w:proofErr w:type="spellEnd"/>
      <w:r w:rsidR="005C7AB7">
        <w:rPr>
          <w:rFonts w:eastAsia="新細明體"/>
          <w:lang w:eastAsia="zh-TW"/>
        </w:rPr>
        <w:t xml:space="preserve"> (n)+</w:t>
      </w:r>
      <w:r w:rsidR="005C7AB7">
        <w:rPr>
          <w:rFonts w:ascii="新細明體" w:eastAsia="新細明體" w:hAnsi="新細明體" w:hint="eastAsia"/>
          <w:lang w:eastAsia="zh-TW"/>
        </w:rPr>
        <w:t>α</w:t>
      </w:r>
      <w:r w:rsidR="005C7AB7">
        <w:rPr>
          <w:rFonts w:eastAsia="新細明體" w:hint="eastAsia"/>
          <w:lang w:eastAsia="zh-TW"/>
        </w:rPr>
        <w:t>*</w:t>
      </w:r>
      <w:r w:rsidR="005C7AB7">
        <w:rPr>
          <w:rFonts w:ascii="新細明體" w:eastAsia="新細明體" w:hAnsi="新細明體" w:hint="eastAsia"/>
          <w:lang w:eastAsia="zh-TW"/>
        </w:rPr>
        <w:t>Δ</w:t>
      </w:r>
      <w:proofErr w:type="spellStart"/>
      <w:r w:rsidR="005C7AB7">
        <w:rPr>
          <w:rFonts w:eastAsia="新細明體" w:hint="eastAsia"/>
          <w:lang w:eastAsia="zh-TW"/>
        </w:rPr>
        <w:t>w</w:t>
      </w:r>
      <w:r w:rsidR="005C7AB7">
        <w:rPr>
          <w:rFonts w:eastAsia="新細明體"/>
          <w:vertAlign w:val="subscript"/>
          <w:lang w:eastAsia="zh-TW"/>
        </w:rPr>
        <w:t>ji</w:t>
      </w:r>
      <w:proofErr w:type="spellEnd"/>
      <w:r w:rsidR="005C7AB7">
        <w:rPr>
          <w:rFonts w:eastAsia="新細明體"/>
          <w:vertAlign w:val="subscript"/>
          <w:lang w:eastAsia="zh-TW"/>
        </w:rPr>
        <w:t xml:space="preserve"> </w:t>
      </w:r>
      <w:r w:rsidR="005C7AB7">
        <w:rPr>
          <w:rFonts w:eastAsia="新細明體"/>
          <w:lang w:eastAsia="zh-TW"/>
        </w:rPr>
        <w:t>(n-1)</w:t>
      </w:r>
    </w:p>
    <w:p w:rsidR="005C7AB7" w:rsidRDefault="005C7AB7" w:rsidP="005C7AB7">
      <w:pPr>
        <w:pStyle w:val="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batch mode</w:t>
      </w:r>
    </w:p>
    <w:p w:rsidR="005C7AB7" w:rsidRPr="005C7AB7" w:rsidRDefault="005C7AB7" w:rsidP="005C7AB7">
      <w:pPr>
        <w:rPr>
          <w:rFonts w:eastAsia="新細明體"/>
          <w:lang w:eastAsia="zh-T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新細明體" w:hAnsi="Cambria Math"/>
              <w:lang w:eastAsia="zh-TW"/>
            </w:rPr>
            <m:t>∆</m:t>
          </m:r>
          <m:sSub>
            <m:sSubPr>
              <m:ctrlPr>
                <w:rPr>
                  <w:rFonts w:ascii="Cambria Math" w:eastAsia="新細明體" w:hAnsi="Cambria Math"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w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ji</m:t>
              </m:r>
            </m:sub>
          </m:sSub>
          <m:r>
            <w:rPr>
              <w:rFonts w:ascii="Cambria Math" w:eastAsia="新細明體" w:hAnsi="Cambria Math"/>
              <w:lang w:eastAsia="zh-TW"/>
            </w:rPr>
            <m:t>=</m:t>
          </m:r>
          <m:f>
            <m:f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fPr>
            <m:num>
              <m:r>
                <w:rPr>
                  <w:rFonts w:ascii="Cambria Math" w:eastAsia="新細明體" w:hAnsi="Cambria Math"/>
                  <w:lang w:eastAsia="zh-TW"/>
                </w:rPr>
                <m:t>1</m:t>
              </m:r>
            </m:num>
            <m:den>
              <m:r>
                <w:rPr>
                  <w:rFonts w:ascii="Cambria Math" w:eastAsia="新細明體" w:hAnsi="Cambria Math"/>
                  <w:lang w:eastAsia="zh-TW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naryPr>
            <m:sub>
              <m:r>
                <w:rPr>
                  <w:rFonts w:ascii="Cambria Math" w:eastAsia="新細明體" w:hAnsi="Cambria Math"/>
                  <w:lang w:eastAsia="zh-TW"/>
                </w:rPr>
                <m:t>n=1</m:t>
              </m:r>
            </m:sub>
            <m:sup>
              <m:r>
                <w:rPr>
                  <w:rFonts w:ascii="Cambria Math" w:eastAsia="新細明體" w:hAnsi="Cambria Math"/>
                  <w:lang w:eastAsia="zh-TW"/>
                </w:rPr>
                <m:t>N</m:t>
              </m:r>
            </m:sup>
            <m:e>
              <m:r>
                <w:rPr>
                  <w:rFonts w:ascii="Cambria Math" w:eastAsia="新細明體" w:hAnsi="Cambria Math"/>
                  <w:lang w:eastAsia="zh-TW"/>
                </w:rPr>
                <m:t>∆</m:t>
              </m:r>
              <m:sSub>
                <m:sSub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w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j</m:t>
                  </m:r>
                </m:sub>
              </m:sSub>
              <m:r>
                <w:rPr>
                  <w:rFonts w:ascii="Cambria Math" w:eastAsia="新細明體" w:hAnsi="Cambria Math"/>
                  <w:lang w:eastAsia="zh-TW"/>
                </w:rPr>
                <m:t>(n)</m:t>
              </m:r>
            </m:e>
          </m:nary>
        </m:oMath>
      </m:oMathPara>
    </w:p>
    <w:p w:rsidR="000159E7" w:rsidRPr="00A546B6" w:rsidRDefault="000159E7" w:rsidP="000159E7">
      <w:pPr>
        <w:pStyle w:val="1"/>
        <w:rPr>
          <w:rFonts w:eastAsia="新細明體"/>
          <w:b/>
          <w:lang w:eastAsia="zh-TW"/>
        </w:rPr>
      </w:pPr>
      <w:r w:rsidRPr="00A546B6">
        <w:rPr>
          <w:rFonts w:eastAsia="新細明體" w:hint="eastAsia"/>
          <w:b/>
          <w:lang w:eastAsia="zh-TW"/>
        </w:rPr>
        <w:t>simulation results</w:t>
      </w: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program codes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def</w:t>
      </w:r>
      <w:proofErr w:type="spellEnd"/>
      <w:r w:rsidRPr="00CC6D84">
        <w:rPr>
          <w:rFonts w:eastAsia="新細明體"/>
          <w:sz w:val="12"/>
          <w:lang w:eastAsia="zh-TW"/>
        </w:rPr>
        <w:t xml:space="preserve"> activation(</w:t>
      </w:r>
      <w:proofErr w:type="spellStart"/>
      <w:r w:rsidRPr="00CC6D84">
        <w:rPr>
          <w:rFonts w:eastAsia="新細明體"/>
          <w:sz w:val="12"/>
          <w:lang w:eastAsia="zh-TW"/>
        </w:rPr>
        <w:t>input_</w:t>
      </w:r>
      <w:proofErr w:type="gramStart"/>
      <w:r w:rsidRPr="00CC6D84">
        <w:rPr>
          <w:rFonts w:eastAsia="新細明體"/>
          <w:sz w:val="12"/>
          <w:lang w:eastAsia="zh-TW"/>
        </w:rPr>
        <w:t>array,function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='sigmoid'):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if function =='sigmoid':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return 1</w:t>
      </w:r>
      <w:proofErr w:type="gramStart"/>
      <w:r w:rsidRPr="00CC6D84">
        <w:rPr>
          <w:rFonts w:eastAsia="新細明體"/>
          <w:sz w:val="12"/>
          <w:lang w:eastAsia="zh-TW"/>
        </w:rPr>
        <w:t>/(</w:t>
      </w:r>
      <w:proofErr w:type="gramEnd"/>
      <w:r w:rsidRPr="00CC6D84">
        <w:rPr>
          <w:rFonts w:eastAsia="新細明體"/>
          <w:sz w:val="12"/>
          <w:lang w:eastAsia="zh-TW"/>
        </w:rPr>
        <w:t xml:space="preserve">1 + </w:t>
      </w:r>
      <w:proofErr w:type="spellStart"/>
      <w:r w:rsidRPr="00CC6D84">
        <w:rPr>
          <w:rFonts w:eastAsia="新細明體"/>
          <w:sz w:val="12"/>
          <w:lang w:eastAsia="zh-TW"/>
        </w:rPr>
        <w:t>np.exp</w:t>
      </w:r>
      <w:proofErr w:type="spellEnd"/>
      <w:r w:rsidRPr="00CC6D84">
        <w:rPr>
          <w:rFonts w:eastAsia="新細明體"/>
          <w:sz w:val="12"/>
          <w:lang w:eastAsia="zh-TW"/>
        </w:rPr>
        <w:t>(-</w:t>
      </w:r>
      <w:proofErr w:type="spellStart"/>
      <w:r w:rsidRPr="00CC6D84">
        <w:rPr>
          <w:rFonts w:eastAsia="新細明體"/>
          <w:sz w:val="12"/>
          <w:lang w:eastAsia="zh-TW"/>
        </w:rPr>
        <w:t>input_array</w:t>
      </w:r>
      <w:proofErr w:type="spellEnd"/>
      <w:r w:rsidRPr="00CC6D84">
        <w:rPr>
          <w:rFonts w:eastAsia="新細明體"/>
          <w:sz w:val="12"/>
          <w:lang w:eastAsia="zh-TW"/>
        </w:rPr>
        <w:t xml:space="preserve">))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np.random</w:t>
      </w:r>
      <w:proofErr w:type="gramEnd"/>
      <w:r w:rsidRPr="00CC6D84">
        <w:rPr>
          <w:rFonts w:eastAsia="新細明體"/>
          <w:sz w:val="12"/>
          <w:lang w:eastAsia="zh-TW"/>
        </w:rPr>
        <w:t>.seed</w:t>
      </w:r>
      <w:proofErr w:type="spellEnd"/>
      <w:r w:rsidRPr="00CC6D84">
        <w:rPr>
          <w:rFonts w:eastAsia="新細明體"/>
          <w:sz w:val="12"/>
          <w:lang w:eastAsia="zh-TW"/>
        </w:rPr>
        <w:t>(6666)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x1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np.linspace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(-5,5, 400)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x2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np.linspace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(-5,5, 400)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np.random</w:t>
      </w:r>
      <w:proofErr w:type="gramEnd"/>
      <w:r w:rsidRPr="00CC6D84">
        <w:rPr>
          <w:rFonts w:eastAsia="新細明體"/>
          <w:sz w:val="12"/>
          <w:lang w:eastAsia="zh-TW"/>
        </w:rPr>
        <w:t>.shuffle</w:t>
      </w:r>
      <w:proofErr w:type="spellEnd"/>
      <w:r w:rsidRPr="00CC6D84">
        <w:rPr>
          <w:rFonts w:eastAsia="新細明體"/>
          <w:sz w:val="12"/>
          <w:lang w:eastAsia="zh-TW"/>
        </w:rPr>
        <w:t xml:space="preserve">(x1)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np.random</w:t>
      </w:r>
      <w:proofErr w:type="gramEnd"/>
      <w:r w:rsidRPr="00CC6D84">
        <w:rPr>
          <w:rFonts w:eastAsia="新細明體"/>
          <w:sz w:val="12"/>
          <w:lang w:eastAsia="zh-TW"/>
        </w:rPr>
        <w:t>.shuffle</w:t>
      </w:r>
      <w:proofErr w:type="spellEnd"/>
      <w:r w:rsidRPr="00CC6D84">
        <w:rPr>
          <w:rFonts w:eastAsia="新細明體"/>
          <w:sz w:val="12"/>
          <w:lang w:eastAsia="zh-TW"/>
        </w:rPr>
        <w:t xml:space="preserve">(x2)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d = x1**2 + x2**2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# Normalize d 0.2~0.8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d = (d-</w:t>
      </w:r>
      <w:proofErr w:type="spellStart"/>
      <w:r w:rsidRPr="00CC6D84">
        <w:rPr>
          <w:rFonts w:eastAsia="新細明體"/>
          <w:sz w:val="12"/>
          <w:lang w:eastAsia="zh-TW"/>
        </w:rPr>
        <w:t>np.min</w:t>
      </w:r>
      <w:proofErr w:type="spellEnd"/>
      <w:r w:rsidRPr="00CC6D84">
        <w:rPr>
          <w:rFonts w:eastAsia="新細明體"/>
          <w:sz w:val="12"/>
          <w:lang w:eastAsia="zh-TW"/>
        </w:rPr>
        <w:t>(d))/(</w:t>
      </w:r>
      <w:proofErr w:type="spellStart"/>
      <w:r w:rsidRPr="00CC6D84">
        <w:rPr>
          <w:rFonts w:eastAsia="新細明體"/>
          <w:sz w:val="12"/>
          <w:lang w:eastAsia="zh-TW"/>
        </w:rPr>
        <w:t>np.max</w:t>
      </w:r>
      <w:proofErr w:type="spellEnd"/>
      <w:r w:rsidRPr="00CC6D84">
        <w:rPr>
          <w:rFonts w:eastAsia="新細明體"/>
          <w:sz w:val="12"/>
          <w:lang w:eastAsia="zh-TW"/>
        </w:rPr>
        <w:t>(d)-</w:t>
      </w:r>
      <w:proofErr w:type="spellStart"/>
      <w:r w:rsidRPr="00CC6D84">
        <w:rPr>
          <w:rFonts w:eastAsia="新細明體"/>
          <w:sz w:val="12"/>
          <w:lang w:eastAsia="zh-TW"/>
        </w:rPr>
        <w:t>np.min</w:t>
      </w:r>
      <w:proofErr w:type="spellEnd"/>
      <w:r w:rsidRPr="00CC6D84">
        <w:rPr>
          <w:rFonts w:eastAsia="新細明體"/>
          <w:sz w:val="12"/>
          <w:lang w:eastAsia="zh-TW"/>
        </w:rPr>
        <w:t>(d</w:t>
      </w:r>
      <w:proofErr w:type="gramStart"/>
      <w:r w:rsidRPr="00CC6D84">
        <w:rPr>
          <w:rFonts w:eastAsia="新細明體"/>
          <w:sz w:val="12"/>
          <w:lang w:eastAsia="zh-TW"/>
        </w:rPr>
        <w:t>))*</w:t>
      </w:r>
      <w:proofErr w:type="gramEnd"/>
      <w:r w:rsidRPr="00CC6D84">
        <w:rPr>
          <w:rFonts w:eastAsia="新細明體"/>
          <w:sz w:val="12"/>
          <w:lang w:eastAsia="zh-TW"/>
        </w:rPr>
        <w:t xml:space="preserve">(0.8-0.2)+0.2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#---------------- Input data ------------------------------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num_</w:t>
      </w:r>
      <w:proofErr w:type="gramStart"/>
      <w:r w:rsidRPr="00CC6D84">
        <w:rPr>
          <w:rFonts w:eastAsia="新細明體"/>
          <w:sz w:val="12"/>
          <w:lang w:eastAsia="zh-TW"/>
        </w:rPr>
        <w:t>in</w:t>
      </w:r>
      <w:proofErr w:type="spellEnd"/>
      <w:r w:rsidRPr="00CC6D84">
        <w:rPr>
          <w:rFonts w:eastAsia="新細明體"/>
          <w:sz w:val="12"/>
          <w:lang w:eastAsia="zh-TW"/>
        </w:rPr>
        <w:t xml:space="preserve">  =</w:t>
      </w:r>
      <w:proofErr w:type="gramEnd"/>
      <w:r w:rsidRPr="00CC6D84">
        <w:rPr>
          <w:rFonts w:eastAsia="新細明體"/>
          <w:sz w:val="12"/>
          <w:lang w:eastAsia="zh-TW"/>
        </w:rPr>
        <w:t xml:space="preserve"> 2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#----------------</w:t>
      </w:r>
      <w:proofErr w:type="spellStart"/>
      <w:r w:rsidRPr="00CC6D84">
        <w:rPr>
          <w:rFonts w:eastAsia="新細明體"/>
          <w:sz w:val="12"/>
          <w:lang w:eastAsia="zh-TW"/>
        </w:rPr>
        <w:t>Hiddent</w:t>
      </w:r>
      <w:proofErr w:type="spellEnd"/>
      <w:r w:rsidRPr="00CC6D84">
        <w:rPr>
          <w:rFonts w:eastAsia="新細明體"/>
          <w:sz w:val="12"/>
          <w:lang w:eastAsia="zh-TW"/>
        </w:rPr>
        <w:t xml:space="preserve"> Layer 1 ---------------------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num_L</w:t>
      </w:r>
      <w:proofErr w:type="gramStart"/>
      <w:r w:rsidRPr="00CC6D84">
        <w:rPr>
          <w:rFonts w:eastAsia="新細明體"/>
          <w:sz w:val="12"/>
          <w:lang w:eastAsia="zh-TW"/>
        </w:rPr>
        <w:t>1  =</w:t>
      </w:r>
      <w:proofErr w:type="gramEnd"/>
      <w:r w:rsidRPr="00CC6D84">
        <w:rPr>
          <w:rFonts w:eastAsia="新細明體"/>
          <w:sz w:val="12"/>
          <w:lang w:eastAsia="zh-TW"/>
        </w:rPr>
        <w:t xml:space="preserve"> 3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bias_L1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np.random</w:t>
      </w:r>
      <w:proofErr w:type="gramEnd"/>
      <w:r w:rsidRPr="00CC6D84">
        <w:rPr>
          <w:rFonts w:eastAsia="新細明體"/>
          <w:sz w:val="12"/>
          <w:lang w:eastAsia="zh-TW"/>
        </w:rPr>
        <w:t>.uniform</w:t>
      </w:r>
      <w:proofErr w:type="spellEnd"/>
      <w:r w:rsidRPr="00CC6D84">
        <w:rPr>
          <w:rFonts w:eastAsia="新細明體"/>
          <w:sz w:val="12"/>
          <w:lang w:eastAsia="zh-TW"/>
        </w:rPr>
        <w:t>(-0.5,0.5,[num_L1,1])#5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w_L1   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np.random</w:t>
      </w:r>
      <w:proofErr w:type="gramEnd"/>
      <w:r w:rsidRPr="00CC6D84">
        <w:rPr>
          <w:rFonts w:eastAsia="新細明體"/>
          <w:sz w:val="12"/>
          <w:lang w:eastAsia="zh-TW"/>
        </w:rPr>
        <w:t>.uniform</w:t>
      </w:r>
      <w:proofErr w:type="spellEnd"/>
      <w:r w:rsidRPr="00CC6D84">
        <w:rPr>
          <w:rFonts w:eastAsia="新細明體"/>
          <w:sz w:val="12"/>
          <w:lang w:eastAsia="zh-TW"/>
        </w:rPr>
        <w:t>(-0.5,0.5,[num_in,num_L1])#2 5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#---------------- Output -----------------------------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num_</w:t>
      </w:r>
      <w:proofErr w:type="gramStart"/>
      <w:r w:rsidRPr="00CC6D84">
        <w:rPr>
          <w:rFonts w:eastAsia="新細明體"/>
          <w:sz w:val="12"/>
          <w:lang w:eastAsia="zh-TW"/>
        </w:rPr>
        <w:t>out</w:t>
      </w:r>
      <w:proofErr w:type="spellEnd"/>
      <w:r w:rsidRPr="00CC6D84">
        <w:rPr>
          <w:rFonts w:eastAsia="新細明體"/>
          <w:sz w:val="12"/>
          <w:lang w:eastAsia="zh-TW"/>
        </w:rPr>
        <w:t xml:space="preserve">  =</w:t>
      </w:r>
      <w:proofErr w:type="gramEnd"/>
      <w:r w:rsidRPr="00CC6D84">
        <w:rPr>
          <w:rFonts w:eastAsia="新細明體"/>
          <w:sz w:val="12"/>
          <w:lang w:eastAsia="zh-TW"/>
        </w:rPr>
        <w:t xml:space="preserve">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bias_out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np.random</w:t>
      </w:r>
      <w:proofErr w:type="gramEnd"/>
      <w:r w:rsidRPr="00CC6D84">
        <w:rPr>
          <w:rFonts w:eastAsia="新細明體"/>
          <w:sz w:val="12"/>
          <w:lang w:eastAsia="zh-TW"/>
        </w:rPr>
        <w:t>.uniform</w:t>
      </w:r>
      <w:proofErr w:type="spellEnd"/>
      <w:r w:rsidRPr="00CC6D84">
        <w:rPr>
          <w:rFonts w:eastAsia="新細明體"/>
          <w:sz w:val="12"/>
          <w:lang w:eastAsia="zh-TW"/>
        </w:rPr>
        <w:t xml:space="preserve">(-0.5,0.5,[num_out,1])# 1 1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w_out</w:t>
      </w:r>
      <w:proofErr w:type="spellEnd"/>
      <w:r w:rsidRPr="00CC6D84">
        <w:rPr>
          <w:rFonts w:eastAsia="新細明體"/>
          <w:sz w:val="12"/>
          <w:lang w:eastAsia="zh-TW"/>
        </w:rPr>
        <w:t xml:space="preserve">   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np.random</w:t>
      </w:r>
      <w:proofErr w:type="gramEnd"/>
      <w:r w:rsidRPr="00CC6D84">
        <w:rPr>
          <w:rFonts w:eastAsia="新細明體"/>
          <w:sz w:val="12"/>
          <w:lang w:eastAsia="zh-TW"/>
        </w:rPr>
        <w:t>.uniform</w:t>
      </w:r>
      <w:proofErr w:type="spellEnd"/>
      <w:r w:rsidRPr="00CC6D84">
        <w:rPr>
          <w:rFonts w:eastAsia="新細明體"/>
          <w:sz w:val="12"/>
          <w:lang w:eastAsia="zh-TW"/>
        </w:rPr>
        <w:t>(-0.5,0.5,[num_L1,num_out])# 5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#---------------- Parameter --------------------------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eta   = 0.8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lastRenderedPageBreak/>
        <w:t>mom   = 0.95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epoch = 250000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Eav_train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([epoch])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Eav_test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([epoch])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dw_out</w:t>
      </w:r>
      <w:proofErr w:type="spellEnd"/>
      <w:r w:rsidRPr="00CC6D84">
        <w:rPr>
          <w:rFonts w:eastAsia="新細明體"/>
          <w:sz w:val="12"/>
          <w:lang w:eastAsia="zh-TW"/>
        </w:rPr>
        <w:t xml:space="preserve">    = temp1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 xml:space="preserve">([num_L1,num_out]) #5 1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dbias_out</w:t>
      </w:r>
      <w:proofErr w:type="spellEnd"/>
      <w:r w:rsidRPr="00CC6D84">
        <w:rPr>
          <w:rFonts w:eastAsia="新細明體"/>
          <w:sz w:val="12"/>
          <w:lang w:eastAsia="zh-TW"/>
        </w:rPr>
        <w:t xml:space="preserve"> = temp2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([num_out,1])#1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dw_L1     = temp3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([num_in,num_L1])#2 5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dbias_L</w:t>
      </w:r>
      <w:proofErr w:type="gramStart"/>
      <w:r w:rsidRPr="00CC6D84">
        <w:rPr>
          <w:rFonts w:eastAsia="新細明體"/>
          <w:sz w:val="12"/>
          <w:lang w:eastAsia="zh-TW"/>
        </w:rPr>
        <w:t>1  =</w:t>
      </w:r>
      <w:proofErr w:type="gramEnd"/>
      <w:r w:rsidRPr="00CC6D84">
        <w:rPr>
          <w:rFonts w:eastAsia="新細明體"/>
          <w:sz w:val="12"/>
          <w:lang w:eastAsia="zh-TW"/>
        </w:rPr>
        <w:t xml:space="preserve"> temp4 = </w:t>
      </w:r>
      <w:proofErr w:type="spellStart"/>
      <w:r w:rsidRPr="00CC6D84">
        <w:rPr>
          <w:rFonts w:eastAsia="新細明體"/>
          <w:sz w:val="12"/>
          <w:lang w:eastAsia="zh-TW"/>
        </w:rPr>
        <w:t>np.zeros</w:t>
      </w:r>
      <w:proofErr w:type="spellEnd"/>
      <w:r w:rsidRPr="00CC6D84">
        <w:rPr>
          <w:rFonts w:eastAsia="新細明體"/>
          <w:sz w:val="12"/>
          <w:lang w:eastAsia="zh-TW"/>
        </w:rPr>
        <w:t>([num_L1,1])# 5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#---------------- </w:t>
      </w:r>
      <w:proofErr w:type="spellStart"/>
      <w:r w:rsidRPr="00CC6D84">
        <w:rPr>
          <w:rFonts w:eastAsia="新細明體"/>
          <w:sz w:val="12"/>
          <w:lang w:eastAsia="zh-TW"/>
        </w:rPr>
        <w:t>Traning</w:t>
      </w:r>
      <w:proofErr w:type="spellEnd"/>
      <w:r w:rsidRPr="00CC6D84">
        <w:rPr>
          <w:rFonts w:eastAsia="新細明體"/>
          <w:sz w:val="12"/>
          <w:lang w:eastAsia="zh-TW"/>
        </w:rPr>
        <w:t xml:space="preserve"> ----------------------------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t0 = </w:t>
      </w:r>
      <w:proofErr w:type="spellStart"/>
      <w:r w:rsidRPr="00CC6D84">
        <w:rPr>
          <w:rFonts w:eastAsia="新細明體"/>
          <w:sz w:val="12"/>
          <w:lang w:eastAsia="zh-TW"/>
        </w:rPr>
        <w:t>timeit.default_</w:t>
      </w:r>
      <w:proofErr w:type="gramStart"/>
      <w:r w:rsidRPr="00CC6D84">
        <w:rPr>
          <w:rFonts w:eastAsia="新細明體"/>
          <w:sz w:val="12"/>
          <w:lang w:eastAsia="zh-TW"/>
        </w:rPr>
        <w:t>timer</w:t>
      </w:r>
      <w:proofErr w:type="spellEnd"/>
      <w:r w:rsidRPr="00CC6D84">
        <w:rPr>
          <w:rFonts w:eastAsia="新細明體"/>
          <w:sz w:val="12"/>
          <w:lang w:eastAsia="zh-TW"/>
        </w:rPr>
        <w:t>(</w:t>
      </w:r>
      <w:proofErr w:type="gramEnd"/>
      <w:r w:rsidRPr="00CC6D84">
        <w:rPr>
          <w:rFonts w:eastAsia="新細明體"/>
          <w:sz w:val="12"/>
          <w:lang w:eastAsia="zh-TW"/>
        </w:rPr>
        <w:t>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now = </w:t>
      </w:r>
      <w:proofErr w:type="spellStart"/>
      <w:r w:rsidRPr="00CC6D84">
        <w:rPr>
          <w:rFonts w:eastAsia="新細明體"/>
          <w:sz w:val="12"/>
          <w:lang w:eastAsia="zh-TW"/>
        </w:rPr>
        <w:t>datetime.datetime.now</w:t>
      </w:r>
      <w:proofErr w:type="spellEnd"/>
      <w:r w:rsidRPr="00CC6D84">
        <w:rPr>
          <w:rFonts w:eastAsia="新細明體"/>
          <w:sz w:val="12"/>
          <w:lang w:eastAsia="zh-TW"/>
        </w:rPr>
        <w:t>(</w:t>
      </w:r>
      <w:proofErr w:type="gramStart"/>
      <w:r w:rsidRPr="00CC6D84">
        <w:rPr>
          <w:rFonts w:eastAsia="新細明體"/>
          <w:sz w:val="12"/>
          <w:lang w:eastAsia="zh-TW"/>
        </w:rPr>
        <w:t>).</w:t>
      </w:r>
      <w:proofErr w:type="spellStart"/>
      <w:r w:rsidRPr="00CC6D84">
        <w:rPr>
          <w:rFonts w:eastAsia="新細明體"/>
          <w:sz w:val="12"/>
          <w:lang w:eastAsia="zh-TW"/>
        </w:rPr>
        <w:t>strftime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("%Y-%m-%</w:t>
      </w:r>
      <w:proofErr w:type="spellStart"/>
      <w:r w:rsidRPr="00CC6D84">
        <w:rPr>
          <w:rFonts w:eastAsia="新細明體"/>
          <w:sz w:val="12"/>
          <w:lang w:eastAsia="zh-TW"/>
        </w:rPr>
        <w:t>d_%H</w:t>
      </w:r>
      <w:proofErr w:type="spellEnd"/>
      <w:r w:rsidRPr="00CC6D84">
        <w:rPr>
          <w:rFonts w:eastAsia="新細明體"/>
          <w:sz w:val="12"/>
          <w:lang w:eastAsia="zh-TW"/>
        </w:rPr>
        <w:t>-%M-%S")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i</w:t>
      </w:r>
      <w:proofErr w:type="spellEnd"/>
      <w:r w:rsidRPr="00CC6D84">
        <w:rPr>
          <w:rFonts w:eastAsia="新細明體"/>
          <w:sz w:val="12"/>
          <w:lang w:eastAsia="zh-TW"/>
        </w:rPr>
        <w:t xml:space="preserve"> = -1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pbar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tqdm</w:t>
      </w:r>
      <w:proofErr w:type="spellEnd"/>
      <w:r w:rsidRPr="00CC6D84">
        <w:rPr>
          <w:rFonts w:eastAsia="新細明體"/>
          <w:sz w:val="12"/>
          <w:lang w:eastAsia="zh-TW"/>
        </w:rPr>
        <w:t>(</w:t>
      </w:r>
      <w:proofErr w:type="gramEnd"/>
      <w:r w:rsidRPr="00CC6D84">
        <w:rPr>
          <w:rFonts w:eastAsia="新細明體"/>
          <w:sz w:val="12"/>
          <w:lang w:eastAsia="zh-TW"/>
        </w:rPr>
        <w:t>total =epoch)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for </w:t>
      </w:r>
      <w:proofErr w:type="spellStart"/>
      <w:r w:rsidRPr="00CC6D84">
        <w:rPr>
          <w:rFonts w:eastAsia="新細明體"/>
          <w:sz w:val="12"/>
          <w:lang w:eastAsia="zh-TW"/>
        </w:rPr>
        <w:t>i</w:t>
      </w:r>
      <w:proofErr w:type="spellEnd"/>
      <w:r w:rsidRPr="00CC6D84">
        <w:rPr>
          <w:rFonts w:eastAsia="新細明體"/>
          <w:sz w:val="12"/>
          <w:lang w:eastAsia="zh-TW"/>
        </w:rPr>
        <w:t xml:space="preserve"> in range(epoch):  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#--------------- Feed </w:t>
      </w:r>
      <w:proofErr w:type="gramStart"/>
      <w:r w:rsidRPr="00CC6D84">
        <w:rPr>
          <w:rFonts w:eastAsia="新細明體"/>
          <w:sz w:val="12"/>
          <w:lang w:eastAsia="zh-TW"/>
        </w:rPr>
        <w:t>Forward  -------------------</w:t>
      </w:r>
      <w:proofErr w:type="gramEnd"/>
      <w:r w:rsidRPr="00CC6D84">
        <w:rPr>
          <w:rFonts w:eastAsia="新細明體"/>
          <w:sz w:val="12"/>
          <w:lang w:eastAsia="zh-TW"/>
        </w:rPr>
        <w:t xml:space="preserve">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e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([300])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</w:t>
      </w:r>
      <w:proofErr w:type="spellStart"/>
      <w:r w:rsidRPr="00CC6D84">
        <w:rPr>
          <w:rFonts w:eastAsia="新細明體"/>
          <w:sz w:val="12"/>
          <w:lang w:eastAsia="zh-TW"/>
        </w:rPr>
        <w:t>E_train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([300])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for j in </w:t>
      </w:r>
      <w:proofErr w:type="gramStart"/>
      <w:r w:rsidRPr="00CC6D84">
        <w:rPr>
          <w:rFonts w:eastAsia="新細明體"/>
          <w:sz w:val="12"/>
          <w:lang w:eastAsia="zh-TW"/>
        </w:rPr>
        <w:t>range(</w:t>
      </w:r>
      <w:proofErr w:type="gramEnd"/>
      <w:r w:rsidRPr="00CC6D84">
        <w:rPr>
          <w:rFonts w:eastAsia="新細明體"/>
          <w:sz w:val="12"/>
          <w:lang w:eastAsia="zh-TW"/>
        </w:rPr>
        <w:t>300):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X  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np.array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([x1[j],x2[j]]).reshape(2,1)# 2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L</w:t>
      </w:r>
      <w:proofErr w:type="gramStart"/>
      <w:r w:rsidRPr="00CC6D84">
        <w:rPr>
          <w:rFonts w:eastAsia="新細明體"/>
          <w:sz w:val="12"/>
          <w:lang w:eastAsia="zh-TW"/>
        </w:rPr>
        <w:t>1  =</w:t>
      </w:r>
      <w:proofErr w:type="gramEnd"/>
      <w:r w:rsidRPr="00CC6D84">
        <w:rPr>
          <w:rFonts w:eastAsia="新細明體"/>
          <w:sz w:val="12"/>
          <w:lang w:eastAsia="zh-TW"/>
        </w:rPr>
        <w:t xml:space="preserve"> activation(np.dot(</w:t>
      </w:r>
      <w:proofErr w:type="spellStart"/>
      <w:r w:rsidRPr="00CC6D84">
        <w:rPr>
          <w:rFonts w:eastAsia="新細明體"/>
          <w:sz w:val="12"/>
          <w:lang w:eastAsia="zh-TW"/>
        </w:rPr>
        <w:t>np.transpose</w:t>
      </w:r>
      <w:proofErr w:type="spellEnd"/>
      <w:r w:rsidRPr="00CC6D84">
        <w:rPr>
          <w:rFonts w:eastAsia="新細明體"/>
          <w:sz w:val="12"/>
          <w:lang w:eastAsia="zh-TW"/>
        </w:rPr>
        <w:t>(w_L1),X) + bias_L1,'sigmoid')#5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out = activation(np.dot(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np.transpose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(L1),</w:t>
      </w:r>
      <w:proofErr w:type="spellStart"/>
      <w:r w:rsidRPr="00CC6D84">
        <w:rPr>
          <w:rFonts w:eastAsia="新細明體"/>
          <w:sz w:val="12"/>
          <w:lang w:eastAsia="zh-TW"/>
        </w:rPr>
        <w:t>w_out</w:t>
      </w:r>
      <w:proofErr w:type="spellEnd"/>
      <w:r w:rsidRPr="00CC6D84">
        <w:rPr>
          <w:rFonts w:eastAsia="新細明體"/>
          <w:sz w:val="12"/>
          <w:lang w:eastAsia="zh-TW"/>
        </w:rPr>
        <w:t xml:space="preserve">) + </w:t>
      </w:r>
      <w:proofErr w:type="spellStart"/>
      <w:r w:rsidRPr="00CC6D84">
        <w:rPr>
          <w:rFonts w:eastAsia="新細明體"/>
          <w:sz w:val="12"/>
          <w:lang w:eastAsia="zh-TW"/>
        </w:rPr>
        <w:t>bias_out,'sigmoid</w:t>
      </w:r>
      <w:proofErr w:type="spellEnd"/>
      <w:r w:rsidRPr="00CC6D84">
        <w:rPr>
          <w:rFonts w:eastAsia="新細明體"/>
          <w:sz w:val="12"/>
          <w:lang w:eastAsia="zh-TW"/>
        </w:rPr>
        <w:t xml:space="preserve">')#1 1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#--------------- Back Propagation-----------------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e[j] = (d[j]-out) #1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</w:t>
      </w:r>
      <w:proofErr w:type="spellStart"/>
      <w:r w:rsidRPr="00CC6D84">
        <w:rPr>
          <w:rFonts w:eastAsia="新細明體"/>
          <w:sz w:val="12"/>
          <w:lang w:eastAsia="zh-TW"/>
        </w:rPr>
        <w:t>E_train</w:t>
      </w:r>
      <w:proofErr w:type="spellEnd"/>
      <w:r w:rsidRPr="00CC6D84">
        <w:rPr>
          <w:rFonts w:eastAsia="新細明體"/>
          <w:sz w:val="12"/>
          <w:lang w:eastAsia="zh-TW"/>
        </w:rPr>
        <w:t>[j] = 0.5 * e[j]**2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</w:t>
      </w:r>
      <w:proofErr w:type="spellStart"/>
      <w:r w:rsidRPr="00CC6D84">
        <w:rPr>
          <w:rFonts w:eastAsia="新細明體"/>
          <w:sz w:val="12"/>
          <w:lang w:eastAsia="zh-TW"/>
        </w:rPr>
        <w:t>locg_k</w:t>
      </w:r>
      <w:proofErr w:type="spellEnd"/>
      <w:r w:rsidRPr="00CC6D84">
        <w:rPr>
          <w:rFonts w:eastAsia="新細明體"/>
          <w:sz w:val="12"/>
          <w:lang w:eastAsia="zh-TW"/>
        </w:rPr>
        <w:t xml:space="preserve"> = e[j] * (out*(1-out</w:t>
      </w:r>
      <w:proofErr w:type="gramStart"/>
      <w:r w:rsidRPr="00CC6D84">
        <w:rPr>
          <w:rFonts w:eastAsia="新細明體"/>
          <w:sz w:val="12"/>
          <w:lang w:eastAsia="zh-TW"/>
        </w:rPr>
        <w:t>))#</w:t>
      </w:r>
      <w:proofErr w:type="gramEnd"/>
      <w:r w:rsidRPr="00CC6D84">
        <w:rPr>
          <w:rFonts w:eastAsia="新細明體"/>
          <w:sz w:val="12"/>
          <w:lang w:eastAsia="zh-TW"/>
        </w:rPr>
        <w:t xml:space="preserve"> 1 1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temp</w:t>
      </w:r>
      <w:proofErr w:type="gramStart"/>
      <w:r w:rsidRPr="00CC6D84">
        <w:rPr>
          <w:rFonts w:eastAsia="新細明體"/>
          <w:sz w:val="12"/>
          <w:lang w:eastAsia="zh-TW"/>
        </w:rPr>
        <w:t>2  =</w:t>
      </w:r>
      <w:proofErr w:type="gramEnd"/>
      <w:r w:rsidRPr="00CC6D84">
        <w:rPr>
          <w:rFonts w:eastAsia="新細明體"/>
          <w:sz w:val="12"/>
          <w:lang w:eastAsia="zh-TW"/>
        </w:rPr>
        <w:t xml:space="preserve"> temp2 + mom * </w:t>
      </w:r>
      <w:proofErr w:type="spellStart"/>
      <w:r w:rsidRPr="00CC6D84">
        <w:rPr>
          <w:rFonts w:eastAsia="新細明體"/>
          <w:sz w:val="12"/>
          <w:lang w:eastAsia="zh-TW"/>
        </w:rPr>
        <w:t>dbias_out</w:t>
      </w:r>
      <w:proofErr w:type="spellEnd"/>
      <w:r w:rsidRPr="00CC6D84">
        <w:rPr>
          <w:rFonts w:eastAsia="新細明體"/>
          <w:sz w:val="12"/>
          <w:lang w:eastAsia="zh-TW"/>
        </w:rPr>
        <w:t xml:space="preserve"> + eta * </w:t>
      </w:r>
      <w:proofErr w:type="spellStart"/>
      <w:r w:rsidRPr="00CC6D84">
        <w:rPr>
          <w:rFonts w:eastAsia="新細明體"/>
          <w:sz w:val="12"/>
          <w:lang w:eastAsia="zh-TW"/>
        </w:rPr>
        <w:t>locg_k</w:t>
      </w:r>
      <w:proofErr w:type="spellEnd"/>
      <w:r w:rsidRPr="00CC6D84">
        <w:rPr>
          <w:rFonts w:eastAsia="新細明體"/>
          <w:sz w:val="12"/>
          <w:lang w:eastAsia="zh-TW"/>
        </w:rPr>
        <w:t xml:space="preserve"> * 1  #1 1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temp</w:t>
      </w:r>
      <w:proofErr w:type="gramStart"/>
      <w:r w:rsidRPr="00CC6D84">
        <w:rPr>
          <w:rFonts w:eastAsia="新細明體"/>
          <w:sz w:val="12"/>
          <w:lang w:eastAsia="zh-TW"/>
        </w:rPr>
        <w:t>1  =</w:t>
      </w:r>
      <w:proofErr w:type="gramEnd"/>
      <w:r w:rsidRPr="00CC6D84">
        <w:rPr>
          <w:rFonts w:eastAsia="新細明體"/>
          <w:sz w:val="12"/>
          <w:lang w:eastAsia="zh-TW"/>
        </w:rPr>
        <w:t xml:space="preserve"> temp1 + mom * </w:t>
      </w:r>
      <w:proofErr w:type="spellStart"/>
      <w:r w:rsidRPr="00CC6D84">
        <w:rPr>
          <w:rFonts w:eastAsia="新細明體"/>
          <w:sz w:val="12"/>
          <w:lang w:eastAsia="zh-TW"/>
        </w:rPr>
        <w:t>dw_out</w:t>
      </w:r>
      <w:proofErr w:type="spellEnd"/>
      <w:r w:rsidRPr="00CC6D84">
        <w:rPr>
          <w:rFonts w:eastAsia="新細明體"/>
          <w:sz w:val="12"/>
          <w:lang w:eastAsia="zh-TW"/>
        </w:rPr>
        <w:t xml:space="preserve"> + eta * </w:t>
      </w:r>
      <w:proofErr w:type="spellStart"/>
      <w:r w:rsidRPr="00CC6D84">
        <w:rPr>
          <w:rFonts w:eastAsia="新細明體"/>
          <w:sz w:val="12"/>
          <w:lang w:eastAsia="zh-TW"/>
        </w:rPr>
        <w:t>locg_k</w:t>
      </w:r>
      <w:proofErr w:type="spellEnd"/>
      <w:r w:rsidRPr="00CC6D84">
        <w:rPr>
          <w:rFonts w:eastAsia="新細明體"/>
          <w:sz w:val="12"/>
          <w:lang w:eastAsia="zh-TW"/>
        </w:rPr>
        <w:t xml:space="preserve"> * L1 #5 1          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</w:t>
      </w:r>
      <w:proofErr w:type="spellStart"/>
      <w:r w:rsidRPr="00CC6D84">
        <w:rPr>
          <w:rFonts w:eastAsia="新細明體"/>
          <w:sz w:val="12"/>
          <w:lang w:eastAsia="zh-TW"/>
        </w:rPr>
        <w:t>locg_j</w:t>
      </w:r>
      <w:proofErr w:type="spellEnd"/>
      <w:r w:rsidRPr="00CC6D84">
        <w:rPr>
          <w:rFonts w:eastAsia="新細明體"/>
          <w:sz w:val="12"/>
          <w:lang w:eastAsia="zh-TW"/>
        </w:rPr>
        <w:t xml:space="preserve"> = L1*(1-L1) * </w:t>
      </w:r>
      <w:proofErr w:type="spellStart"/>
      <w:r w:rsidRPr="00CC6D84">
        <w:rPr>
          <w:rFonts w:eastAsia="新細明體"/>
          <w:sz w:val="12"/>
          <w:lang w:eastAsia="zh-TW"/>
        </w:rPr>
        <w:t>locg_k</w:t>
      </w:r>
      <w:proofErr w:type="spellEnd"/>
      <w:r w:rsidRPr="00CC6D84">
        <w:rPr>
          <w:rFonts w:eastAsia="新細明體"/>
          <w:sz w:val="12"/>
          <w:lang w:eastAsia="zh-TW"/>
        </w:rPr>
        <w:t xml:space="preserve"> * </w:t>
      </w:r>
      <w:proofErr w:type="spellStart"/>
      <w:r w:rsidRPr="00CC6D84">
        <w:rPr>
          <w:rFonts w:eastAsia="新細明體"/>
          <w:sz w:val="12"/>
          <w:lang w:eastAsia="zh-TW"/>
        </w:rPr>
        <w:t>w_out</w:t>
      </w:r>
      <w:proofErr w:type="spellEnd"/>
      <w:r w:rsidRPr="00CC6D84">
        <w:rPr>
          <w:rFonts w:eastAsia="新細明體"/>
          <w:sz w:val="12"/>
          <w:lang w:eastAsia="zh-TW"/>
        </w:rPr>
        <w:t xml:space="preserve"># 5 1 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temp</w:t>
      </w:r>
      <w:proofErr w:type="gramStart"/>
      <w:r w:rsidRPr="00CC6D84">
        <w:rPr>
          <w:rFonts w:eastAsia="新細明體"/>
          <w:sz w:val="12"/>
          <w:lang w:eastAsia="zh-TW"/>
        </w:rPr>
        <w:t>4  =</w:t>
      </w:r>
      <w:proofErr w:type="gramEnd"/>
      <w:r w:rsidRPr="00CC6D84">
        <w:rPr>
          <w:rFonts w:eastAsia="新細明體"/>
          <w:sz w:val="12"/>
          <w:lang w:eastAsia="zh-TW"/>
        </w:rPr>
        <w:t xml:space="preserve"> temp4 + mom * dbias_L1 + eta * </w:t>
      </w:r>
      <w:proofErr w:type="spellStart"/>
      <w:r w:rsidRPr="00CC6D84">
        <w:rPr>
          <w:rFonts w:eastAsia="新細明體"/>
          <w:sz w:val="12"/>
          <w:lang w:eastAsia="zh-TW"/>
        </w:rPr>
        <w:t>locg_j</w:t>
      </w:r>
      <w:proofErr w:type="spellEnd"/>
      <w:r w:rsidRPr="00CC6D84">
        <w:rPr>
          <w:rFonts w:eastAsia="新細明體"/>
          <w:sz w:val="12"/>
          <w:lang w:eastAsia="zh-TW"/>
        </w:rPr>
        <w:t xml:space="preserve"> * 1 # 5 1 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temp</w:t>
      </w:r>
      <w:proofErr w:type="gramStart"/>
      <w:r w:rsidRPr="00CC6D84">
        <w:rPr>
          <w:rFonts w:eastAsia="新細明體"/>
          <w:sz w:val="12"/>
          <w:lang w:eastAsia="zh-TW"/>
        </w:rPr>
        <w:t>3  =</w:t>
      </w:r>
      <w:proofErr w:type="gramEnd"/>
      <w:r w:rsidRPr="00CC6D84">
        <w:rPr>
          <w:rFonts w:eastAsia="新細明體"/>
          <w:sz w:val="12"/>
          <w:lang w:eastAsia="zh-TW"/>
        </w:rPr>
        <w:t xml:space="preserve"> temp3 + mom * dw_L1 + eta * np.dot(</w:t>
      </w:r>
      <w:proofErr w:type="spellStart"/>
      <w:r w:rsidRPr="00CC6D84">
        <w:rPr>
          <w:rFonts w:eastAsia="新細明體"/>
          <w:sz w:val="12"/>
          <w:lang w:eastAsia="zh-TW"/>
        </w:rPr>
        <w:t>X,np.transpose</w:t>
      </w:r>
      <w:proofErr w:type="spellEnd"/>
      <w:r w:rsidRPr="00CC6D84">
        <w:rPr>
          <w:rFonts w:eastAsia="新細明體"/>
          <w:sz w:val="12"/>
          <w:lang w:eastAsia="zh-TW"/>
        </w:rPr>
        <w:t>(</w:t>
      </w:r>
      <w:proofErr w:type="spellStart"/>
      <w:r w:rsidRPr="00CC6D84">
        <w:rPr>
          <w:rFonts w:eastAsia="新細明體"/>
          <w:sz w:val="12"/>
          <w:lang w:eastAsia="zh-TW"/>
        </w:rPr>
        <w:t>locg_j</w:t>
      </w:r>
      <w:proofErr w:type="spellEnd"/>
      <w:r w:rsidRPr="00CC6D84">
        <w:rPr>
          <w:rFonts w:eastAsia="新細明體"/>
          <w:sz w:val="12"/>
          <w:lang w:eastAsia="zh-TW"/>
        </w:rPr>
        <w:t>))#2 5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</w:t>
      </w:r>
      <w:proofErr w:type="spellStart"/>
      <w:r w:rsidRPr="00CC6D84">
        <w:rPr>
          <w:rFonts w:eastAsia="新細明體"/>
          <w:sz w:val="12"/>
          <w:lang w:eastAsia="zh-TW"/>
        </w:rPr>
        <w:t>dbias_out</w:t>
      </w:r>
      <w:proofErr w:type="spellEnd"/>
      <w:r w:rsidRPr="00CC6D84">
        <w:rPr>
          <w:rFonts w:eastAsia="新細明體"/>
          <w:sz w:val="12"/>
          <w:lang w:eastAsia="zh-TW"/>
        </w:rPr>
        <w:t xml:space="preserve"> = temp2/300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</w:t>
      </w:r>
      <w:proofErr w:type="spellStart"/>
      <w:r w:rsidRPr="00CC6D84">
        <w:rPr>
          <w:rFonts w:eastAsia="新細明體"/>
          <w:sz w:val="12"/>
          <w:lang w:eastAsia="zh-TW"/>
        </w:rPr>
        <w:t>dw_out</w:t>
      </w:r>
      <w:proofErr w:type="spellEnd"/>
      <w:r w:rsidRPr="00CC6D84">
        <w:rPr>
          <w:rFonts w:eastAsia="新細明體"/>
          <w:sz w:val="12"/>
          <w:lang w:eastAsia="zh-TW"/>
        </w:rPr>
        <w:t xml:space="preserve">    = temp1/300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dbias_L</w:t>
      </w:r>
      <w:proofErr w:type="gramStart"/>
      <w:r w:rsidRPr="00CC6D84">
        <w:rPr>
          <w:rFonts w:eastAsia="新細明體"/>
          <w:sz w:val="12"/>
          <w:lang w:eastAsia="zh-TW"/>
        </w:rPr>
        <w:t>1  =</w:t>
      </w:r>
      <w:proofErr w:type="gramEnd"/>
      <w:r w:rsidRPr="00CC6D84">
        <w:rPr>
          <w:rFonts w:eastAsia="新細明體"/>
          <w:sz w:val="12"/>
          <w:lang w:eastAsia="zh-TW"/>
        </w:rPr>
        <w:t xml:space="preserve"> temp4/300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dw_L1     = temp3/300 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temp1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 xml:space="preserve">([num_L1,num_out]) #5 1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lastRenderedPageBreak/>
        <w:t xml:space="preserve">    temp2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([num_out,1])#1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temp3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([num_in,num_L1])#2 5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temp4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([num_L1,1])# 5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#</w:t>
      </w:r>
      <w:proofErr w:type="gramStart"/>
      <w:r w:rsidRPr="00CC6D84">
        <w:rPr>
          <w:rFonts w:eastAsia="新細明體"/>
          <w:sz w:val="12"/>
          <w:lang w:eastAsia="zh-TW"/>
        </w:rPr>
        <w:t>----------  New</w:t>
      </w:r>
      <w:proofErr w:type="gramEnd"/>
      <w:r w:rsidRPr="00CC6D84">
        <w:rPr>
          <w:rFonts w:eastAsia="新細明體"/>
          <w:sz w:val="12"/>
          <w:lang w:eastAsia="zh-TW"/>
        </w:rPr>
        <w:t xml:space="preserve"> weight --------------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</w:t>
      </w:r>
      <w:proofErr w:type="spellStart"/>
      <w:r w:rsidRPr="00CC6D84">
        <w:rPr>
          <w:rFonts w:eastAsia="新細明體"/>
          <w:sz w:val="12"/>
          <w:lang w:eastAsia="zh-TW"/>
        </w:rPr>
        <w:t>bias_</w:t>
      </w:r>
      <w:proofErr w:type="gramStart"/>
      <w:r w:rsidRPr="00CC6D84">
        <w:rPr>
          <w:rFonts w:eastAsia="新細明體"/>
          <w:sz w:val="12"/>
          <w:lang w:eastAsia="zh-TW"/>
        </w:rPr>
        <w:t>out</w:t>
      </w:r>
      <w:proofErr w:type="spellEnd"/>
      <w:r w:rsidRPr="00CC6D84">
        <w:rPr>
          <w:rFonts w:eastAsia="新細明體"/>
          <w:sz w:val="12"/>
          <w:lang w:eastAsia="zh-TW"/>
        </w:rPr>
        <w:t xml:space="preserve">  =</w:t>
      </w:r>
      <w:proofErr w:type="gramEnd"/>
      <w:r w:rsidRPr="00CC6D84">
        <w:rPr>
          <w:rFonts w:eastAsia="新細明體"/>
          <w:sz w:val="12"/>
          <w:lang w:eastAsia="zh-TW"/>
        </w:rPr>
        <w:t xml:space="preserve"> </w:t>
      </w:r>
      <w:proofErr w:type="spellStart"/>
      <w:r w:rsidRPr="00CC6D84">
        <w:rPr>
          <w:rFonts w:eastAsia="新細明體"/>
          <w:sz w:val="12"/>
          <w:lang w:eastAsia="zh-TW"/>
        </w:rPr>
        <w:t>bias_out</w:t>
      </w:r>
      <w:proofErr w:type="spellEnd"/>
      <w:r w:rsidRPr="00CC6D84">
        <w:rPr>
          <w:rFonts w:eastAsia="新細明體"/>
          <w:sz w:val="12"/>
          <w:lang w:eastAsia="zh-TW"/>
        </w:rPr>
        <w:t xml:space="preserve"> + </w:t>
      </w:r>
      <w:proofErr w:type="spellStart"/>
      <w:r w:rsidRPr="00CC6D84">
        <w:rPr>
          <w:rFonts w:eastAsia="新細明體"/>
          <w:sz w:val="12"/>
          <w:lang w:eastAsia="zh-TW"/>
        </w:rPr>
        <w:t>dbias_out</w:t>
      </w:r>
      <w:proofErr w:type="spellEnd"/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</w:t>
      </w:r>
      <w:proofErr w:type="spellStart"/>
      <w:r w:rsidRPr="00CC6D84">
        <w:rPr>
          <w:rFonts w:eastAsia="新細明體"/>
          <w:sz w:val="12"/>
          <w:lang w:eastAsia="zh-TW"/>
        </w:rPr>
        <w:t>w_out</w:t>
      </w:r>
      <w:proofErr w:type="spellEnd"/>
      <w:r w:rsidRPr="00CC6D84">
        <w:rPr>
          <w:rFonts w:eastAsia="新細明體"/>
          <w:sz w:val="12"/>
          <w:lang w:eastAsia="zh-TW"/>
        </w:rPr>
        <w:t xml:space="preserve">     = </w:t>
      </w:r>
      <w:proofErr w:type="spellStart"/>
      <w:r w:rsidRPr="00CC6D84">
        <w:rPr>
          <w:rFonts w:eastAsia="新細明體"/>
          <w:sz w:val="12"/>
          <w:lang w:eastAsia="zh-TW"/>
        </w:rPr>
        <w:t>w_out</w:t>
      </w:r>
      <w:proofErr w:type="spellEnd"/>
      <w:r w:rsidRPr="00CC6D84">
        <w:rPr>
          <w:rFonts w:eastAsia="新細明體"/>
          <w:sz w:val="12"/>
          <w:lang w:eastAsia="zh-TW"/>
        </w:rPr>
        <w:t xml:space="preserve"> + </w:t>
      </w:r>
      <w:proofErr w:type="spellStart"/>
      <w:r w:rsidRPr="00CC6D84">
        <w:rPr>
          <w:rFonts w:eastAsia="新細明體"/>
          <w:sz w:val="12"/>
          <w:lang w:eastAsia="zh-TW"/>
        </w:rPr>
        <w:t>dw_out</w:t>
      </w:r>
      <w:proofErr w:type="spellEnd"/>
      <w:r w:rsidRPr="00CC6D84">
        <w:rPr>
          <w:rFonts w:eastAsia="新細明體"/>
          <w:sz w:val="12"/>
          <w:lang w:eastAsia="zh-TW"/>
        </w:rPr>
        <w:t xml:space="preserve"> 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bias_L1   = bias_L1 + dbias_L1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w_L1      = w_L1 + dw_L1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#---------- </w:t>
      </w:r>
      <w:proofErr w:type="spellStart"/>
      <w:r w:rsidRPr="00CC6D84">
        <w:rPr>
          <w:rFonts w:eastAsia="新細明體"/>
          <w:sz w:val="12"/>
          <w:lang w:eastAsia="zh-TW"/>
        </w:rPr>
        <w:t>Eave_train</w:t>
      </w:r>
      <w:proofErr w:type="spellEnd"/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</w:t>
      </w:r>
      <w:proofErr w:type="spellStart"/>
      <w:r w:rsidRPr="00CC6D84">
        <w:rPr>
          <w:rFonts w:eastAsia="新細明體"/>
          <w:sz w:val="12"/>
          <w:lang w:eastAsia="zh-TW"/>
        </w:rPr>
        <w:t>Eav_train</w:t>
      </w:r>
      <w:proofErr w:type="spellEnd"/>
      <w:r w:rsidRPr="00CC6D84">
        <w:rPr>
          <w:rFonts w:eastAsia="新細明體"/>
          <w:sz w:val="12"/>
          <w:lang w:eastAsia="zh-TW"/>
        </w:rPr>
        <w:t>[</w:t>
      </w:r>
      <w:proofErr w:type="spellStart"/>
      <w:r w:rsidRPr="00CC6D84">
        <w:rPr>
          <w:rFonts w:eastAsia="新細明體"/>
          <w:sz w:val="12"/>
          <w:lang w:eastAsia="zh-TW"/>
        </w:rPr>
        <w:t>i</w:t>
      </w:r>
      <w:proofErr w:type="spellEnd"/>
      <w:proofErr w:type="gramStart"/>
      <w:r w:rsidRPr="00CC6D84">
        <w:rPr>
          <w:rFonts w:eastAsia="新細明體"/>
          <w:sz w:val="12"/>
          <w:lang w:eastAsia="zh-TW"/>
        </w:rPr>
        <w:t>]  =</w:t>
      </w:r>
      <w:proofErr w:type="gramEnd"/>
      <w:r w:rsidRPr="00CC6D84">
        <w:rPr>
          <w:rFonts w:eastAsia="新細明體"/>
          <w:sz w:val="12"/>
          <w:lang w:eastAsia="zh-TW"/>
        </w:rPr>
        <w:t xml:space="preserve"> </w:t>
      </w:r>
      <w:proofErr w:type="spellStart"/>
      <w:r w:rsidRPr="00CC6D84">
        <w:rPr>
          <w:rFonts w:eastAsia="新細明體"/>
          <w:sz w:val="12"/>
          <w:lang w:eastAsia="zh-TW"/>
        </w:rPr>
        <w:t>np.mean</w:t>
      </w:r>
      <w:proofErr w:type="spellEnd"/>
      <w:r w:rsidRPr="00CC6D84">
        <w:rPr>
          <w:rFonts w:eastAsia="新細明體"/>
          <w:sz w:val="12"/>
          <w:lang w:eastAsia="zh-TW"/>
        </w:rPr>
        <w:t>(</w:t>
      </w:r>
      <w:proofErr w:type="spellStart"/>
      <w:r w:rsidRPr="00CC6D84">
        <w:rPr>
          <w:rFonts w:eastAsia="新細明體"/>
          <w:sz w:val="12"/>
          <w:lang w:eastAsia="zh-TW"/>
        </w:rPr>
        <w:t>E_train</w:t>
      </w:r>
      <w:proofErr w:type="spellEnd"/>
      <w:r w:rsidRPr="00CC6D84">
        <w:rPr>
          <w:rFonts w:eastAsia="新細明體"/>
          <w:sz w:val="12"/>
          <w:lang w:eastAsia="zh-TW"/>
        </w:rPr>
        <w:t>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#---------- Test data loss ---------------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</w:t>
      </w:r>
      <w:proofErr w:type="spellStart"/>
      <w:r w:rsidRPr="00CC6D84">
        <w:rPr>
          <w:rFonts w:eastAsia="新細明體"/>
          <w:sz w:val="12"/>
          <w:lang w:eastAsia="zh-TW"/>
        </w:rPr>
        <w:t>E_test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([100])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for j in </w:t>
      </w:r>
      <w:proofErr w:type="gramStart"/>
      <w:r w:rsidRPr="00CC6D84">
        <w:rPr>
          <w:rFonts w:eastAsia="新細明體"/>
          <w:sz w:val="12"/>
          <w:lang w:eastAsia="zh-TW"/>
        </w:rPr>
        <w:t>range(</w:t>
      </w:r>
      <w:proofErr w:type="gramEnd"/>
      <w:r w:rsidRPr="00CC6D84">
        <w:rPr>
          <w:rFonts w:eastAsia="新細明體"/>
          <w:sz w:val="12"/>
          <w:lang w:eastAsia="zh-TW"/>
        </w:rPr>
        <w:t>100):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X     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np.array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([x1[300+j],x2[300+j]]).reshape(2,1)# 2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L1     = activation(np.dot(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np.transpose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(w_L1),X) + bias_L1,'sigmoid')#5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out    = activation(np.dot(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np.transpose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(L1),</w:t>
      </w:r>
      <w:proofErr w:type="spellStart"/>
      <w:r w:rsidRPr="00CC6D84">
        <w:rPr>
          <w:rFonts w:eastAsia="新細明體"/>
          <w:sz w:val="12"/>
          <w:lang w:eastAsia="zh-TW"/>
        </w:rPr>
        <w:t>w_out</w:t>
      </w:r>
      <w:proofErr w:type="spellEnd"/>
      <w:r w:rsidRPr="00CC6D84">
        <w:rPr>
          <w:rFonts w:eastAsia="新細明體"/>
          <w:sz w:val="12"/>
          <w:lang w:eastAsia="zh-TW"/>
        </w:rPr>
        <w:t xml:space="preserve">) + </w:t>
      </w:r>
      <w:proofErr w:type="spellStart"/>
      <w:r w:rsidRPr="00CC6D84">
        <w:rPr>
          <w:rFonts w:eastAsia="新細明體"/>
          <w:sz w:val="12"/>
          <w:lang w:eastAsia="zh-TW"/>
        </w:rPr>
        <w:t>bias_out,'sigmoid</w:t>
      </w:r>
      <w:proofErr w:type="spellEnd"/>
      <w:r w:rsidRPr="00CC6D84">
        <w:rPr>
          <w:rFonts w:eastAsia="新細明體"/>
          <w:sz w:val="12"/>
          <w:lang w:eastAsia="zh-TW"/>
        </w:rPr>
        <w:t>')#1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</w:t>
      </w:r>
      <w:proofErr w:type="spellStart"/>
      <w:r w:rsidRPr="00CC6D84">
        <w:rPr>
          <w:rFonts w:eastAsia="新細明體"/>
          <w:sz w:val="12"/>
          <w:lang w:eastAsia="zh-TW"/>
        </w:rPr>
        <w:t>E_test</w:t>
      </w:r>
      <w:proofErr w:type="spellEnd"/>
      <w:r w:rsidRPr="00CC6D84">
        <w:rPr>
          <w:rFonts w:eastAsia="新細明體"/>
          <w:sz w:val="12"/>
          <w:lang w:eastAsia="zh-TW"/>
        </w:rPr>
        <w:t xml:space="preserve"> = 0.5</w:t>
      </w:r>
      <w:proofErr w:type="gramStart"/>
      <w:r w:rsidRPr="00CC6D84">
        <w:rPr>
          <w:rFonts w:eastAsia="新細明體"/>
          <w:sz w:val="12"/>
          <w:lang w:eastAsia="zh-TW"/>
        </w:rPr>
        <w:t>*( d</w:t>
      </w:r>
      <w:proofErr w:type="gramEnd"/>
      <w:r w:rsidRPr="00CC6D84">
        <w:rPr>
          <w:rFonts w:eastAsia="新細明體"/>
          <w:sz w:val="12"/>
          <w:lang w:eastAsia="zh-TW"/>
        </w:rPr>
        <w:t xml:space="preserve">[300+j] - out )**2 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</w:t>
      </w:r>
      <w:proofErr w:type="spellStart"/>
      <w:r w:rsidRPr="00CC6D84">
        <w:rPr>
          <w:rFonts w:eastAsia="新細明體"/>
          <w:sz w:val="12"/>
          <w:lang w:eastAsia="zh-TW"/>
        </w:rPr>
        <w:t>Eav_test</w:t>
      </w:r>
      <w:proofErr w:type="spellEnd"/>
      <w:r w:rsidRPr="00CC6D84">
        <w:rPr>
          <w:rFonts w:eastAsia="新細明體"/>
          <w:sz w:val="12"/>
          <w:lang w:eastAsia="zh-TW"/>
        </w:rPr>
        <w:t>[</w:t>
      </w:r>
      <w:proofErr w:type="spellStart"/>
      <w:r w:rsidRPr="00CC6D84">
        <w:rPr>
          <w:rFonts w:eastAsia="新細明體"/>
          <w:sz w:val="12"/>
          <w:lang w:eastAsia="zh-TW"/>
        </w:rPr>
        <w:t>i</w:t>
      </w:r>
      <w:proofErr w:type="spellEnd"/>
      <w:r w:rsidRPr="00CC6D84">
        <w:rPr>
          <w:rFonts w:eastAsia="新細明體"/>
          <w:sz w:val="12"/>
          <w:lang w:eastAsia="zh-TW"/>
        </w:rPr>
        <w:t xml:space="preserve">]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np.mean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</w:t>
      </w:r>
      <w:proofErr w:type="spellStart"/>
      <w:r w:rsidRPr="00CC6D84">
        <w:rPr>
          <w:rFonts w:eastAsia="新細明體"/>
          <w:sz w:val="12"/>
          <w:lang w:eastAsia="zh-TW"/>
        </w:rPr>
        <w:t>E_test</w:t>
      </w:r>
      <w:proofErr w:type="spellEnd"/>
      <w:r w:rsidRPr="00CC6D84">
        <w:rPr>
          <w:rFonts w:eastAsia="新細明體"/>
          <w:sz w:val="12"/>
          <w:lang w:eastAsia="zh-TW"/>
        </w:rPr>
        <w:t>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if </w:t>
      </w:r>
      <w:proofErr w:type="spellStart"/>
      <w:r w:rsidRPr="00CC6D84">
        <w:rPr>
          <w:rFonts w:eastAsia="新細明體"/>
          <w:sz w:val="12"/>
          <w:lang w:eastAsia="zh-TW"/>
        </w:rPr>
        <w:t>i</w:t>
      </w:r>
      <w:proofErr w:type="spellEnd"/>
      <w:r w:rsidRPr="00CC6D84">
        <w:rPr>
          <w:rFonts w:eastAsia="新細明體"/>
          <w:sz w:val="12"/>
          <w:lang w:eastAsia="zh-TW"/>
        </w:rPr>
        <w:t xml:space="preserve"> % 1000==0: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pbar.update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(1000)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proofErr w:type="gramStart"/>
      <w:r w:rsidRPr="00CC6D84">
        <w:rPr>
          <w:rFonts w:eastAsia="新細明體"/>
          <w:sz w:val="12"/>
          <w:lang w:eastAsia="zh-TW"/>
        </w:rPr>
        <w:t>pbar.close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t1 =(</w:t>
      </w:r>
      <w:proofErr w:type="spellStart"/>
      <w:r w:rsidRPr="00CC6D84">
        <w:rPr>
          <w:rFonts w:eastAsia="新細明體"/>
          <w:sz w:val="12"/>
          <w:lang w:eastAsia="zh-TW"/>
        </w:rPr>
        <w:t>timeit.default_timer</w:t>
      </w:r>
      <w:proofErr w:type="spellEnd"/>
      <w:r w:rsidRPr="00CC6D84">
        <w:rPr>
          <w:rFonts w:eastAsia="新細明體"/>
          <w:sz w:val="12"/>
          <w:lang w:eastAsia="zh-TW"/>
        </w:rPr>
        <w:t>()-t0)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gramStart"/>
      <w:r w:rsidRPr="00CC6D84">
        <w:rPr>
          <w:rFonts w:eastAsia="新細明體"/>
          <w:sz w:val="12"/>
          <w:lang w:eastAsia="zh-TW"/>
        </w:rPr>
        <w:t>print(</w:t>
      </w:r>
      <w:proofErr w:type="gramEnd"/>
      <w:r w:rsidRPr="00CC6D84">
        <w:rPr>
          <w:rFonts w:eastAsia="新細明體"/>
          <w:sz w:val="12"/>
          <w:lang w:eastAsia="zh-TW"/>
        </w:rPr>
        <w:t xml:space="preserve">'Training time: {} </w:t>
      </w:r>
      <w:proofErr w:type="spellStart"/>
      <w:r w:rsidRPr="00CC6D84">
        <w:rPr>
          <w:rFonts w:eastAsia="新細明體"/>
          <w:sz w:val="12"/>
          <w:lang w:eastAsia="zh-TW"/>
        </w:rPr>
        <w:t>min'.format</w:t>
      </w:r>
      <w:proofErr w:type="spellEnd"/>
      <w:r w:rsidRPr="00CC6D84">
        <w:rPr>
          <w:rFonts w:eastAsia="新細明體"/>
          <w:sz w:val="12"/>
          <w:lang w:eastAsia="zh-TW"/>
        </w:rPr>
        <w:t>((t1/60)))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>#--------- Predict data --------------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y_predict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([100])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E_predict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np.zeros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([100])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for j in </w:t>
      </w:r>
      <w:proofErr w:type="gramStart"/>
      <w:r w:rsidRPr="00CC6D84">
        <w:rPr>
          <w:rFonts w:eastAsia="新細明體"/>
          <w:sz w:val="12"/>
          <w:lang w:eastAsia="zh-TW"/>
        </w:rPr>
        <w:t>range(</w:t>
      </w:r>
      <w:proofErr w:type="gramEnd"/>
      <w:r w:rsidRPr="00CC6D84">
        <w:rPr>
          <w:rFonts w:eastAsia="新細明體"/>
          <w:sz w:val="12"/>
          <w:lang w:eastAsia="zh-TW"/>
        </w:rPr>
        <w:t>100):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X     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np.array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([x1[300+j],x2[300+j]]).reshape(2,1)# 2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L1     = activation(np.dot(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np.transpose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(w_L1),X) + bias_L1,'sigmoid')#5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out    = activation(np.dot(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np.transpose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(L1),</w:t>
      </w:r>
      <w:proofErr w:type="spellStart"/>
      <w:r w:rsidRPr="00CC6D84">
        <w:rPr>
          <w:rFonts w:eastAsia="新細明體"/>
          <w:sz w:val="12"/>
          <w:lang w:eastAsia="zh-TW"/>
        </w:rPr>
        <w:t>w_out</w:t>
      </w:r>
      <w:proofErr w:type="spellEnd"/>
      <w:r w:rsidRPr="00CC6D84">
        <w:rPr>
          <w:rFonts w:eastAsia="新細明體"/>
          <w:sz w:val="12"/>
          <w:lang w:eastAsia="zh-TW"/>
        </w:rPr>
        <w:t xml:space="preserve">) + </w:t>
      </w:r>
      <w:proofErr w:type="spellStart"/>
      <w:r w:rsidRPr="00CC6D84">
        <w:rPr>
          <w:rFonts w:eastAsia="新細明體"/>
          <w:sz w:val="12"/>
          <w:lang w:eastAsia="zh-TW"/>
        </w:rPr>
        <w:t>bias_out,'sigmoid</w:t>
      </w:r>
      <w:proofErr w:type="spellEnd"/>
      <w:r w:rsidRPr="00CC6D84">
        <w:rPr>
          <w:rFonts w:eastAsia="新細明體"/>
          <w:sz w:val="12"/>
          <w:lang w:eastAsia="zh-TW"/>
        </w:rPr>
        <w:t>')#1 1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</w:t>
      </w:r>
      <w:proofErr w:type="spellStart"/>
      <w:r w:rsidRPr="00CC6D84">
        <w:rPr>
          <w:rFonts w:eastAsia="新細明體"/>
          <w:sz w:val="12"/>
          <w:lang w:eastAsia="zh-TW"/>
        </w:rPr>
        <w:t>y_predict</w:t>
      </w:r>
      <w:proofErr w:type="spellEnd"/>
      <w:r w:rsidRPr="00CC6D84">
        <w:rPr>
          <w:rFonts w:eastAsia="新細明體"/>
          <w:sz w:val="12"/>
          <w:lang w:eastAsia="zh-TW"/>
        </w:rPr>
        <w:t>[j] = out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        </w:t>
      </w:r>
      <w:proofErr w:type="spellStart"/>
      <w:r w:rsidRPr="00CC6D84">
        <w:rPr>
          <w:rFonts w:eastAsia="新細明體"/>
          <w:sz w:val="12"/>
          <w:lang w:eastAsia="zh-TW"/>
        </w:rPr>
        <w:t>E_predict</w:t>
      </w:r>
      <w:proofErr w:type="spellEnd"/>
      <w:r w:rsidRPr="00CC6D84">
        <w:rPr>
          <w:rFonts w:eastAsia="新細明體"/>
          <w:sz w:val="12"/>
          <w:lang w:eastAsia="zh-TW"/>
        </w:rPr>
        <w:t>[j] = 0.5</w:t>
      </w:r>
      <w:proofErr w:type="gramStart"/>
      <w:r w:rsidRPr="00CC6D84">
        <w:rPr>
          <w:rFonts w:eastAsia="新細明體"/>
          <w:sz w:val="12"/>
          <w:lang w:eastAsia="zh-TW"/>
        </w:rPr>
        <w:t>*( d</w:t>
      </w:r>
      <w:proofErr w:type="gramEnd"/>
      <w:r w:rsidRPr="00CC6D84">
        <w:rPr>
          <w:rFonts w:eastAsia="新細明體"/>
          <w:sz w:val="12"/>
          <w:lang w:eastAsia="zh-TW"/>
        </w:rPr>
        <w:t>[300+j] - out )**2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Eav_predict</w:t>
      </w:r>
      <w:proofErr w:type="spellEnd"/>
      <w:r w:rsidRPr="00CC6D84">
        <w:rPr>
          <w:rFonts w:eastAsia="新細明體"/>
          <w:sz w:val="12"/>
          <w:lang w:eastAsia="zh-TW"/>
        </w:rPr>
        <w:t xml:space="preserve"> = </w:t>
      </w:r>
      <w:proofErr w:type="spellStart"/>
      <w:proofErr w:type="gramStart"/>
      <w:r w:rsidRPr="00CC6D84">
        <w:rPr>
          <w:rFonts w:eastAsia="新細明體"/>
          <w:sz w:val="12"/>
          <w:lang w:eastAsia="zh-TW"/>
        </w:rPr>
        <w:t>np.mean</w:t>
      </w:r>
      <w:proofErr w:type="spellEnd"/>
      <w:proofErr w:type="gramEnd"/>
      <w:r w:rsidRPr="00CC6D84">
        <w:rPr>
          <w:rFonts w:eastAsia="新細明體"/>
          <w:sz w:val="12"/>
          <w:lang w:eastAsia="zh-TW"/>
        </w:rPr>
        <w:t>(</w:t>
      </w:r>
      <w:proofErr w:type="spellStart"/>
      <w:r w:rsidRPr="00CC6D84">
        <w:rPr>
          <w:rFonts w:eastAsia="新細明體"/>
          <w:sz w:val="12"/>
          <w:lang w:eastAsia="zh-TW"/>
        </w:rPr>
        <w:t>E_predict</w:t>
      </w:r>
      <w:proofErr w:type="spellEnd"/>
      <w:r w:rsidRPr="00CC6D84">
        <w:rPr>
          <w:rFonts w:eastAsia="新細明體"/>
          <w:sz w:val="12"/>
          <w:lang w:eastAsia="zh-TW"/>
        </w:rPr>
        <w:t>)</w:t>
      </w: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  <w:r w:rsidRPr="00CC6D84">
        <w:rPr>
          <w:rFonts w:eastAsia="新細明體"/>
          <w:sz w:val="12"/>
          <w:lang w:eastAsia="zh-TW"/>
        </w:rPr>
        <w:t xml:space="preserve">#----------- Return the data they were </w:t>
      </w:r>
      <w:proofErr w:type="spellStart"/>
      <w:r w:rsidRPr="00CC6D84">
        <w:rPr>
          <w:rFonts w:eastAsia="新細明體"/>
          <w:sz w:val="12"/>
          <w:lang w:eastAsia="zh-TW"/>
        </w:rPr>
        <w:t>normolized</w:t>
      </w:r>
      <w:proofErr w:type="spellEnd"/>
      <w:r w:rsidRPr="00CC6D84">
        <w:rPr>
          <w:rFonts w:eastAsia="新細明體"/>
          <w:sz w:val="12"/>
          <w:lang w:eastAsia="zh-TW"/>
        </w:rPr>
        <w:t xml:space="preserve"> before ----------------------</w:t>
      </w:r>
    </w:p>
    <w:p w:rsidR="00CC6D84" w:rsidRDefault="00CC6D84" w:rsidP="00CC6D84">
      <w:pPr>
        <w:rPr>
          <w:rFonts w:eastAsia="新細明體"/>
          <w:sz w:val="12"/>
          <w:lang w:eastAsia="zh-TW"/>
        </w:rPr>
      </w:pPr>
      <w:proofErr w:type="spellStart"/>
      <w:r w:rsidRPr="00CC6D84">
        <w:rPr>
          <w:rFonts w:eastAsia="新細明體"/>
          <w:sz w:val="12"/>
          <w:lang w:eastAsia="zh-TW"/>
        </w:rPr>
        <w:t>y_predict</w:t>
      </w:r>
      <w:proofErr w:type="spellEnd"/>
      <w:r w:rsidRPr="00CC6D84">
        <w:rPr>
          <w:rFonts w:eastAsia="新細明體"/>
          <w:sz w:val="12"/>
          <w:lang w:eastAsia="zh-TW"/>
        </w:rPr>
        <w:t xml:space="preserve"> = (y_predict-0.2)/(0.8-0.</w:t>
      </w:r>
      <w:proofErr w:type="gramStart"/>
      <w:r w:rsidRPr="00CC6D84">
        <w:rPr>
          <w:rFonts w:eastAsia="新細明體"/>
          <w:sz w:val="12"/>
          <w:lang w:eastAsia="zh-TW"/>
        </w:rPr>
        <w:t>2)*</w:t>
      </w:r>
      <w:proofErr w:type="gramEnd"/>
      <w:r w:rsidRPr="00CC6D84">
        <w:rPr>
          <w:rFonts w:eastAsia="新細明體"/>
          <w:sz w:val="12"/>
          <w:lang w:eastAsia="zh-TW"/>
        </w:rPr>
        <w:t>(np.max(y_predict)-np.min(y_predict))+np.min(y_predict)</w:t>
      </w:r>
    </w:p>
    <w:p w:rsidR="00CC6D84" w:rsidRDefault="00CC6D84" w:rsidP="00CC6D84">
      <w:pPr>
        <w:rPr>
          <w:rFonts w:eastAsia="新細明體"/>
          <w:sz w:val="12"/>
          <w:lang w:eastAsia="zh-TW"/>
        </w:rPr>
      </w:pPr>
    </w:p>
    <w:p w:rsidR="00CC6D84" w:rsidRPr="00CC6D84" w:rsidRDefault="00CC6D84" w:rsidP="00CC6D84">
      <w:pPr>
        <w:rPr>
          <w:rFonts w:eastAsia="新細明體"/>
          <w:sz w:val="12"/>
          <w:lang w:eastAsia="zh-TW"/>
        </w:rPr>
      </w:pP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grap</w:t>
      </w:r>
      <w:r>
        <w:rPr>
          <w:rFonts w:eastAsia="新細明體"/>
          <w:lang w:eastAsia="zh-TW"/>
        </w:rPr>
        <w:t>h</w:t>
      </w:r>
      <w:r w:rsidR="00A546B6">
        <w:rPr>
          <w:rFonts w:eastAsia="新細明體"/>
          <w:lang w:eastAsia="zh-TW"/>
        </w:rPr>
        <w:t>s</w:t>
      </w:r>
    </w:p>
    <w:p w:rsidR="00205BF8" w:rsidRPr="00AA197F" w:rsidRDefault="00205BF8" w:rsidP="00AA197F">
      <w:pPr>
        <w:pStyle w:val="4"/>
      </w:pPr>
      <w:r w:rsidRPr="00AA197F">
        <w:rPr>
          <w:rFonts w:hint="eastAsia"/>
        </w:rPr>
        <w:t>400 data</w:t>
      </w:r>
      <w:r w:rsidRPr="00AA197F">
        <w:t xml:space="preserve"> (300 training &amp; 100 testing)</w:t>
      </w:r>
      <w:r w:rsidR="00607E3F" w:rsidRPr="00AA197F">
        <w:t>:</w:t>
      </w:r>
    </w:p>
    <w:p w:rsidR="00205BF8" w:rsidRDefault="00205BF8" w:rsidP="00205BF8">
      <w:pPr>
        <w:rPr>
          <w:noProof/>
          <w:lang w:eastAsia="zh-TW"/>
        </w:rPr>
      </w:pPr>
      <w:r>
        <w:rPr>
          <w:noProof/>
          <w:lang w:eastAsia="zh-TW"/>
        </w:rPr>
        <w:t xml:space="preserve">  </w:t>
      </w:r>
      <w:r w:rsidR="00AA197F">
        <w:rPr>
          <w:noProof/>
          <w:lang w:eastAsia="zh-TW"/>
        </w:rPr>
        <w:drawing>
          <wp:inline distT="0" distB="0" distL="0" distR="0">
            <wp:extent cx="5610225" cy="2805424"/>
            <wp:effectExtent l="19050" t="19050" r="9525" b="146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_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43" cy="282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205BF8" w:rsidP="00647CC9">
      <w:pPr>
        <w:jc w:val="center"/>
        <w:rPr>
          <w:rFonts w:ascii="新細明體" w:eastAsia="新細明體" w:hAnsi="新細明體"/>
          <w:noProof/>
          <w:lang w:eastAsia="zh-TW"/>
        </w:rPr>
      </w:pPr>
      <w:r w:rsidRPr="00647CC9">
        <w:rPr>
          <w:rFonts w:ascii="新細明體" w:eastAsia="新細明體" w:hAnsi="新細明體" w:hint="eastAsia"/>
          <w:noProof/>
          <w:sz w:val="18"/>
          <w:lang w:eastAsia="zh-TW"/>
        </w:rPr>
        <w:t>圖一</w:t>
      </w:r>
      <w:r w:rsidR="00AA197F"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0-30_14-38-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P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 w:rsidRPr="00647CC9">
        <w:rPr>
          <w:rFonts w:ascii="新細明體" w:eastAsia="新細明體" w:hAnsi="新細明體" w:hint="eastAsia"/>
          <w:noProof/>
          <w:sz w:val="18"/>
          <w:lang w:eastAsia="zh-TW"/>
        </w:rPr>
        <w:t>圖二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32145" cy="2452370"/>
            <wp:effectExtent l="19050" t="19050" r="20955" b="2413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0-30_14-39-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P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 w:rsidRPr="00647CC9">
        <w:rPr>
          <w:rFonts w:ascii="新細明體" w:eastAsia="新細明體" w:hAnsi="新細明體" w:hint="eastAsia"/>
          <w:noProof/>
          <w:sz w:val="18"/>
          <w:lang w:eastAsia="zh-TW"/>
        </w:rPr>
        <w:t>圖三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10-30_15-44-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 w:rsidRPr="00647CC9">
        <w:rPr>
          <w:rFonts w:ascii="新細明體" w:eastAsia="新細明體" w:hAnsi="新細明體" w:hint="eastAsia"/>
          <w:noProof/>
          <w:sz w:val="18"/>
          <w:lang w:eastAsia="zh-TW"/>
        </w:rPr>
        <w:t>圖四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-10-30_17-36-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7CC9">
        <w:rPr>
          <w:rFonts w:ascii="新細明體" w:eastAsia="新細明體" w:hAnsi="新細明體" w:hint="eastAsia"/>
          <w:noProof/>
          <w:sz w:val="18"/>
          <w:lang w:eastAsia="zh-TW"/>
        </w:rPr>
        <w:t>圖五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32145" cy="2452370"/>
            <wp:effectExtent l="19050" t="19050" r="20955" b="2413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10-30_17-36-3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圖六</w:t>
      </w:r>
      <w:r w:rsidR="00AA197F"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-10-30_17-36-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/>
          <w:noProof/>
          <w:sz w:val="18"/>
          <w:lang w:eastAsia="zh-TW"/>
        </w:rPr>
        <w:t>圖七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-10-30_18-45-3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7CC9">
        <w:rPr>
          <w:rFonts w:ascii="新細明體" w:eastAsia="新細明體" w:hAnsi="新細明體"/>
          <w:noProof/>
          <w:sz w:val="18"/>
          <w:lang w:eastAsia="zh-TW"/>
        </w:rPr>
        <w:t>圖八</w:t>
      </w: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32145" cy="2452370"/>
            <wp:effectExtent l="19050" t="19050" r="20955" b="2413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9-10-30_20-17-0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7CC9">
        <w:rPr>
          <w:rFonts w:ascii="新細明體" w:eastAsia="新細明體" w:hAnsi="新細明體"/>
          <w:noProof/>
          <w:sz w:val="18"/>
          <w:lang w:eastAsia="zh-TW"/>
        </w:rPr>
        <w:t>圖九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9-10-31_08-38-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9-10-31_08-38-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圖十一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32145" cy="2452370"/>
            <wp:effectExtent l="19050" t="19050" r="20955" b="2413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9-10-31_08-38-3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圖十二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9-10-31_09-53-4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圖十三</w:t>
      </w:r>
    </w:p>
    <w:p w:rsidR="00647CC9" w:rsidRDefault="00AA197F" w:rsidP="00647CC9">
      <w:pPr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9-10-31_09-53-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圖十四</w:t>
      </w:r>
    </w:p>
    <w:p w:rsidR="00647CC9" w:rsidRDefault="00AA197F" w:rsidP="00647CC9">
      <w:pPr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32145" cy="2452370"/>
            <wp:effectExtent l="19050" t="19050" r="20955" b="2413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9-10-31_15-31-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圖十五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9-10-31_15-32-0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圖十六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9-11-01_10-20-2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圖十七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32145" cy="2456815"/>
            <wp:effectExtent l="19050" t="19050" r="20955" b="1968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9-11-01_10-20-3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圖十八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9-11-01_14-01-5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圖十九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2145" cy="2456815"/>
            <wp:effectExtent l="19050" t="19050" r="20955" b="1968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9-11-01_14-02-0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CC9" w:rsidRDefault="00647CC9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圖二十</w:t>
      </w:r>
    </w:p>
    <w:p w:rsidR="00647CC9" w:rsidRDefault="00AA197F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32145" cy="2456815"/>
            <wp:effectExtent l="19050" t="19050" r="20955" b="196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9-11-01_14-02-1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7CC9">
        <w:rPr>
          <w:rFonts w:ascii="新細明體" w:eastAsia="新細明體" w:hAnsi="新細明體" w:hint="eastAsia"/>
          <w:noProof/>
          <w:sz w:val="18"/>
          <w:lang w:eastAsia="zh-TW"/>
        </w:rPr>
        <w:t>圖二十一</w:t>
      </w:r>
    </w:p>
    <w:p w:rsidR="00E419A1" w:rsidRDefault="00E419A1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drawing>
          <wp:inline distT="0" distB="0" distL="0" distR="0">
            <wp:extent cx="5732145" cy="2452370"/>
            <wp:effectExtent l="19050" t="19050" r="20955" b="2413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9-11-03_19-58-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2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hint="eastAsia"/>
          <w:noProof/>
          <w:sz w:val="18"/>
          <w:lang w:eastAsia="zh-TW"/>
        </w:rPr>
        <w:t>圖二十二</w:t>
      </w:r>
    </w:p>
    <w:p w:rsidR="00A2063E" w:rsidRDefault="00A2063E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noProof/>
          <w:lang w:eastAsia="zh-TW"/>
        </w:rPr>
        <w:drawing>
          <wp:inline distT="0" distB="0" distL="0" distR="0" wp14:anchorId="1FE66B7C" wp14:editId="5551BF88">
            <wp:extent cx="3774643" cy="2296973"/>
            <wp:effectExtent l="0" t="0" r="16510" b="8255"/>
            <wp:docPr id="6" name="圖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A2063E" w:rsidRDefault="00A2063E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</w:t>
      </w:r>
      <w:r w:rsidR="0040394A">
        <w:rPr>
          <w:rFonts w:ascii="新細明體" w:eastAsia="新細明體" w:hAnsi="新細明體" w:hint="eastAsia"/>
          <w:noProof/>
          <w:sz w:val="18"/>
          <w:lang w:eastAsia="zh-TW"/>
        </w:rPr>
        <w:t>二十三</w:t>
      </w:r>
    </w:p>
    <w:p w:rsidR="0040394A" w:rsidRDefault="0040394A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C85C0DB" wp14:editId="3A4DB6F2">
            <wp:extent cx="3716121" cy="2216506"/>
            <wp:effectExtent l="0" t="0" r="17780" b="12700"/>
            <wp:docPr id="9" name="圖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40394A" w:rsidRDefault="0040394A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  <w:r>
        <w:rPr>
          <w:rFonts w:ascii="新細明體" w:eastAsia="新細明體" w:hAnsi="新細明體" w:hint="eastAsia"/>
          <w:noProof/>
          <w:sz w:val="18"/>
          <w:lang w:eastAsia="zh-TW"/>
        </w:rPr>
        <w:t>圖二十四</w:t>
      </w:r>
    </w:p>
    <w:p w:rsidR="00E51573" w:rsidRPr="00647CC9" w:rsidRDefault="00E51573" w:rsidP="00647CC9">
      <w:pPr>
        <w:jc w:val="center"/>
        <w:rPr>
          <w:rFonts w:ascii="新細明體" w:eastAsia="新細明體" w:hAnsi="新細明體"/>
          <w:noProof/>
          <w:sz w:val="18"/>
          <w:lang w:eastAsia="zh-TW"/>
        </w:rPr>
      </w:pP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table</w:t>
      </w:r>
      <w:r w:rsidR="00A546B6">
        <w:rPr>
          <w:rFonts w:eastAsia="新細明體"/>
          <w:lang w:eastAsia="zh-TW"/>
        </w:rPr>
        <w:t>s</w:t>
      </w:r>
    </w:p>
    <w:p w:rsidR="00FC7B5A" w:rsidRPr="00CF18CB" w:rsidRDefault="00295D69" w:rsidP="00D75C9E">
      <w:pPr>
        <w:pStyle w:val="4"/>
        <w:rPr>
          <w:sz w:val="18"/>
          <w:szCs w:val="18"/>
        </w:rPr>
      </w:pPr>
      <w:r w:rsidRPr="00272691">
        <w:rPr>
          <w:sz w:val="24"/>
          <w:lang w:eastAsia="zh-TW"/>
        </w:rPr>
        <w:t xml:space="preserve">batch  </w:t>
      </w:r>
      <w:r w:rsidR="00A534B6" w:rsidRPr="00272691">
        <w:rPr>
          <w:rFonts w:hint="eastAsia"/>
          <w:sz w:val="24"/>
          <w:lang w:eastAsia="zh-TW"/>
        </w:rPr>
        <w:t>learning</w:t>
      </w:r>
      <w:r w:rsidR="00A534B6" w:rsidRPr="00272691">
        <w:rPr>
          <w:sz w:val="24"/>
          <w:lang w:eastAsia="zh-TW"/>
        </w:rPr>
        <w:t>:</w:t>
      </w:r>
      <w:r w:rsidR="00FC7B5A" w:rsidRPr="00CF18CB">
        <w:rPr>
          <w:rFonts w:eastAsia="新細明體"/>
          <w:sz w:val="18"/>
          <w:szCs w:val="18"/>
          <w:lang w:eastAsia="zh-TW"/>
        </w:rPr>
        <w:fldChar w:fldCharType="begin"/>
      </w:r>
      <w:r w:rsidR="00FC7B5A" w:rsidRPr="00CF18CB">
        <w:rPr>
          <w:rFonts w:eastAsia="新細明體"/>
          <w:sz w:val="18"/>
          <w:szCs w:val="18"/>
          <w:lang w:eastAsia="zh-TW"/>
        </w:rPr>
        <w:instrText xml:space="preserve"> LINK </w:instrText>
      </w:r>
      <w:r w:rsidR="00CF18CB" w:rsidRPr="00CF18CB">
        <w:rPr>
          <w:rFonts w:eastAsia="新細明體"/>
          <w:sz w:val="18"/>
          <w:szCs w:val="18"/>
          <w:lang w:eastAsia="zh-TW"/>
        </w:rPr>
        <w:instrText xml:space="preserve">Excel.SheetBinaryMacroEnabled.12 C:\\Users\\Steve\\Desktop\\vs_code_python\\Neuron_network\\BPNN_output.csv BPNN_output!R1C2:R9C7 </w:instrText>
      </w:r>
      <w:r w:rsidR="00FC7B5A" w:rsidRPr="00CF18CB">
        <w:rPr>
          <w:rFonts w:eastAsia="新細明體"/>
          <w:sz w:val="18"/>
          <w:szCs w:val="18"/>
          <w:lang w:eastAsia="zh-TW"/>
        </w:rPr>
        <w:instrText xml:space="preserve">\a \f 5 \h  \* MERGEFORMAT </w:instrText>
      </w:r>
      <w:r w:rsidR="00FC7B5A" w:rsidRPr="00CF18CB">
        <w:rPr>
          <w:rFonts w:eastAsia="新細明體"/>
          <w:sz w:val="18"/>
          <w:szCs w:val="18"/>
          <w:lang w:eastAsia="zh-TW"/>
        </w:rPr>
        <w:fldChar w:fldCharType="separate"/>
      </w:r>
    </w:p>
    <w:tbl>
      <w:tblPr>
        <w:tblStyle w:val="2-2"/>
        <w:tblW w:w="7847" w:type="dxa"/>
        <w:tblLook w:val="04A0" w:firstRow="1" w:lastRow="0" w:firstColumn="1" w:lastColumn="0" w:noHBand="0" w:noVBand="1"/>
      </w:tblPr>
      <w:tblGrid>
        <w:gridCol w:w="1571"/>
        <w:gridCol w:w="1020"/>
        <w:gridCol w:w="1020"/>
        <w:gridCol w:w="1672"/>
        <w:gridCol w:w="1544"/>
        <w:gridCol w:w="1020"/>
      </w:tblGrid>
      <w:tr w:rsidR="00C87586" w:rsidRPr="00CF18CB" w:rsidTr="00C8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bookmarkStart w:id="0" w:name="_GoBack"/>
            <w:bookmarkEnd w:id="0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CF18CB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0.000159</w:t>
            </w:r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0.000226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C87586" w:rsidRPr="00CF18CB" w:rsidTr="00C87586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3.88E-05</w:t>
            </w:r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4.99E-05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CF18CB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3.50E-05</w:t>
            </w:r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5.25E-05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C87586" w:rsidRPr="00CF18CB" w:rsidTr="00C87586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3.95E-05</w:t>
            </w:r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5.91E-05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CF18CB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30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4.78E-05</w:t>
            </w:r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6.78E-05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C87586" w:rsidRPr="00CF18CB" w:rsidTr="00C87586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4.58E-05</w:t>
            </w:r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6.27E-05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CF18CB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4.76E-05</w:t>
            </w:r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6.03E-05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C87586" w:rsidRPr="00CF18CB" w:rsidTr="00C87586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1" w:type="dxa"/>
            <w:noWrap/>
            <w:hideMark/>
          </w:tcPr>
          <w:p w:rsidR="0000195D" w:rsidRPr="00CF18CB" w:rsidRDefault="0000195D" w:rsidP="00FC7B5A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40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672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4.75E-05</w:t>
            </w:r>
          </w:p>
        </w:tc>
        <w:tc>
          <w:tcPr>
            <w:tcW w:w="1544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6.38E-05</w:t>
            </w:r>
          </w:p>
        </w:tc>
        <w:tc>
          <w:tcPr>
            <w:tcW w:w="1020" w:type="dxa"/>
            <w:noWrap/>
            <w:hideMark/>
          </w:tcPr>
          <w:p w:rsidR="0000195D" w:rsidRPr="00CF18CB" w:rsidRDefault="0000195D" w:rsidP="00FC7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</w:tbl>
    <w:p w:rsidR="00647CC9" w:rsidRPr="00CF18CB" w:rsidRDefault="00FC7B5A" w:rsidP="00295D69">
      <w:pPr>
        <w:jc w:val="center"/>
        <w:rPr>
          <w:rFonts w:eastAsia="新細明體"/>
          <w:sz w:val="18"/>
          <w:szCs w:val="18"/>
          <w:lang w:eastAsia="zh-TW"/>
        </w:rPr>
      </w:pPr>
      <w:r w:rsidRPr="00CF18CB">
        <w:rPr>
          <w:rFonts w:eastAsia="新細明體"/>
          <w:sz w:val="18"/>
          <w:szCs w:val="18"/>
          <w:lang w:eastAsia="zh-TW"/>
        </w:rPr>
        <w:fldChar w:fldCharType="end"/>
      </w:r>
      <w:r w:rsidR="00D75C9E" w:rsidRPr="00CF18CB">
        <w:rPr>
          <w:rFonts w:eastAsia="新細明體" w:hint="eastAsia"/>
          <w:sz w:val="18"/>
          <w:szCs w:val="18"/>
          <w:lang w:eastAsia="zh-TW"/>
        </w:rPr>
        <w:t>表</w:t>
      </w:r>
      <w:proofErr w:type="gramStart"/>
      <w:r w:rsidR="00D75C9E" w:rsidRPr="00CF18CB">
        <w:rPr>
          <w:rFonts w:eastAsia="新細明體" w:hint="eastAsia"/>
          <w:sz w:val="18"/>
          <w:szCs w:val="18"/>
          <w:lang w:eastAsia="zh-TW"/>
        </w:rPr>
        <w:t>一</w:t>
      </w:r>
      <w:proofErr w:type="gramEnd"/>
    </w:p>
    <w:tbl>
      <w:tblPr>
        <w:tblStyle w:val="2-3"/>
        <w:tblW w:w="7877" w:type="dxa"/>
        <w:tblLook w:val="04A0" w:firstRow="1" w:lastRow="0" w:firstColumn="1" w:lastColumn="0" w:noHBand="0" w:noVBand="1"/>
      </w:tblPr>
      <w:tblGrid>
        <w:gridCol w:w="1582"/>
        <w:gridCol w:w="1028"/>
        <w:gridCol w:w="1028"/>
        <w:gridCol w:w="1671"/>
        <w:gridCol w:w="1540"/>
        <w:gridCol w:w="1028"/>
      </w:tblGrid>
      <w:tr w:rsidR="00D75C9E" w:rsidRPr="00CF18CB" w:rsidTr="00C8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0.00035</w:t>
            </w:r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0.000452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0.000105</w:t>
            </w:r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0.000131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7.25E-05</w:t>
            </w:r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9.90E-05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8.44E-05</w:t>
            </w:r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0.000115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30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8.58E-05</w:t>
            </w:r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0.000116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35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8.56E-05</w:t>
            </w:r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0.000105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8.24E-05</w:t>
            </w:r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0.000111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40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67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8.34E-05</w:t>
            </w:r>
          </w:p>
        </w:tc>
        <w:tc>
          <w:tcPr>
            <w:tcW w:w="154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0.000105</w:t>
            </w:r>
          </w:p>
        </w:tc>
        <w:tc>
          <w:tcPr>
            <w:tcW w:w="102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</w:tbl>
    <w:p w:rsidR="00D75C9E" w:rsidRPr="00CF18CB" w:rsidRDefault="00D75C9E" w:rsidP="005A60A1">
      <w:pPr>
        <w:jc w:val="center"/>
        <w:rPr>
          <w:rFonts w:eastAsia="新細明體"/>
          <w:sz w:val="18"/>
          <w:szCs w:val="18"/>
          <w:lang w:eastAsia="zh-TW"/>
        </w:rPr>
      </w:pPr>
      <w:r w:rsidRPr="00CF18CB">
        <w:rPr>
          <w:rFonts w:eastAsia="新細明體" w:hint="eastAsia"/>
          <w:sz w:val="18"/>
          <w:szCs w:val="18"/>
          <w:lang w:eastAsia="zh-TW"/>
        </w:rPr>
        <w:t>表二</w:t>
      </w:r>
    </w:p>
    <w:tbl>
      <w:tblPr>
        <w:tblStyle w:val="2-4"/>
        <w:tblW w:w="7927" w:type="dxa"/>
        <w:tblLook w:val="04A0" w:firstRow="1" w:lastRow="0" w:firstColumn="1" w:lastColumn="0" w:noHBand="0" w:noVBand="1"/>
      </w:tblPr>
      <w:tblGrid>
        <w:gridCol w:w="1592"/>
        <w:gridCol w:w="1035"/>
        <w:gridCol w:w="1035"/>
        <w:gridCol w:w="1680"/>
        <w:gridCol w:w="1550"/>
        <w:gridCol w:w="1035"/>
      </w:tblGrid>
      <w:tr w:rsidR="00D75C9E" w:rsidRPr="00CF18CB" w:rsidTr="00C8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680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550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8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6.06E-05</w:t>
            </w:r>
          </w:p>
        </w:tc>
        <w:tc>
          <w:tcPr>
            <w:tcW w:w="155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8.45E-05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lastRenderedPageBreak/>
              <w:t>15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8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1.83E-05</w:t>
            </w:r>
          </w:p>
        </w:tc>
        <w:tc>
          <w:tcPr>
            <w:tcW w:w="155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2.96E-05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8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1.89E-05</w:t>
            </w:r>
          </w:p>
        </w:tc>
        <w:tc>
          <w:tcPr>
            <w:tcW w:w="155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2.61E-05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2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0.01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8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1.78E-05</w:t>
            </w:r>
          </w:p>
        </w:tc>
        <w:tc>
          <w:tcPr>
            <w:tcW w:w="1550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2.88E-05</w:t>
            </w:r>
          </w:p>
        </w:tc>
        <w:tc>
          <w:tcPr>
            <w:tcW w:w="103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</w:tbl>
    <w:p w:rsidR="00FC7B5A" w:rsidRPr="00CF18CB" w:rsidRDefault="00D75C9E" w:rsidP="00295D69">
      <w:pPr>
        <w:jc w:val="center"/>
        <w:rPr>
          <w:rFonts w:eastAsia="新細明體"/>
          <w:sz w:val="18"/>
          <w:szCs w:val="18"/>
          <w:lang w:eastAsia="zh-TW"/>
        </w:rPr>
      </w:pPr>
      <w:r w:rsidRPr="00CF18CB">
        <w:rPr>
          <w:rFonts w:eastAsia="新細明體" w:hint="eastAsia"/>
          <w:sz w:val="18"/>
          <w:szCs w:val="18"/>
          <w:lang w:eastAsia="zh-TW"/>
        </w:rPr>
        <w:t>表三</w:t>
      </w:r>
    </w:p>
    <w:tbl>
      <w:tblPr>
        <w:tblStyle w:val="2-5"/>
        <w:tblW w:w="8290" w:type="dxa"/>
        <w:tblLook w:val="04A0" w:firstRow="1" w:lastRow="0" w:firstColumn="1" w:lastColumn="0" w:noHBand="0" w:noVBand="1"/>
      </w:tblPr>
      <w:tblGrid>
        <w:gridCol w:w="1665"/>
        <w:gridCol w:w="1082"/>
        <w:gridCol w:w="1082"/>
        <w:gridCol w:w="1757"/>
        <w:gridCol w:w="1622"/>
        <w:gridCol w:w="1082"/>
      </w:tblGrid>
      <w:tr w:rsidR="00D75C9E" w:rsidRPr="00CF18CB" w:rsidTr="00C8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757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6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0.1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57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1.42E-05</w:t>
            </w:r>
          </w:p>
        </w:tc>
        <w:tc>
          <w:tcPr>
            <w:tcW w:w="16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1.82E-05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0.1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57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1.09E-05</w:t>
            </w:r>
          </w:p>
        </w:tc>
        <w:tc>
          <w:tcPr>
            <w:tcW w:w="16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1.77E-05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0.1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57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8.45E-06</w:t>
            </w:r>
          </w:p>
        </w:tc>
        <w:tc>
          <w:tcPr>
            <w:tcW w:w="16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1.60E-05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5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0.1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57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7.54E-06</w:t>
            </w:r>
          </w:p>
        </w:tc>
        <w:tc>
          <w:tcPr>
            <w:tcW w:w="16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1.34E-05</w:t>
            </w:r>
          </w:p>
        </w:tc>
        <w:tc>
          <w:tcPr>
            <w:tcW w:w="108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</w:tbl>
    <w:p w:rsidR="00272691" w:rsidRPr="00CF18CB" w:rsidRDefault="00D75C9E" w:rsidP="00D75C9E">
      <w:pPr>
        <w:jc w:val="center"/>
        <w:rPr>
          <w:rFonts w:eastAsia="新細明體"/>
          <w:sz w:val="18"/>
          <w:szCs w:val="18"/>
          <w:lang w:eastAsia="zh-TW"/>
        </w:rPr>
      </w:pPr>
      <w:r w:rsidRPr="00CF18CB">
        <w:rPr>
          <w:rFonts w:eastAsia="新細明體" w:hint="eastAsia"/>
          <w:sz w:val="18"/>
          <w:szCs w:val="18"/>
          <w:lang w:eastAsia="zh-TW"/>
        </w:rPr>
        <w:t>表四</w:t>
      </w:r>
    </w:p>
    <w:p w:rsidR="00272691" w:rsidRPr="00CF18CB" w:rsidRDefault="00272691" w:rsidP="00D75C9E">
      <w:pPr>
        <w:jc w:val="center"/>
        <w:rPr>
          <w:rFonts w:eastAsia="新細明體"/>
          <w:sz w:val="18"/>
          <w:szCs w:val="18"/>
          <w:lang w:eastAsia="zh-TW"/>
        </w:rPr>
      </w:pPr>
    </w:p>
    <w:tbl>
      <w:tblPr>
        <w:tblStyle w:val="1-1"/>
        <w:tblW w:w="8259" w:type="dxa"/>
        <w:tblLook w:val="04A0" w:firstRow="1" w:lastRow="0" w:firstColumn="1" w:lastColumn="0" w:noHBand="0" w:noVBand="1"/>
      </w:tblPr>
      <w:tblGrid>
        <w:gridCol w:w="1659"/>
        <w:gridCol w:w="1078"/>
        <w:gridCol w:w="1078"/>
        <w:gridCol w:w="1751"/>
        <w:gridCol w:w="1615"/>
        <w:gridCol w:w="1078"/>
      </w:tblGrid>
      <w:tr w:rsidR="00D75C9E" w:rsidRPr="00CF18CB" w:rsidTr="00C8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751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615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0.5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5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1.16E-05</w:t>
            </w:r>
          </w:p>
        </w:tc>
        <w:tc>
          <w:tcPr>
            <w:tcW w:w="161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1.70E-05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0.5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5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6.74E-06</w:t>
            </w:r>
          </w:p>
        </w:tc>
        <w:tc>
          <w:tcPr>
            <w:tcW w:w="161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1.14E-05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0.5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5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3.07E-06</w:t>
            </w:r>
          </w:p>
        </w:tc>
        <w:tc>
          <w:tcPr>
            <w:tcW w:w="161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7.24E-06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C87586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0.5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51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2.44E-06</w:t>
            </w:r>
          </w:p>
        </w:tc>
        <w:tc>
          <w:tcPr>
            <w:tcW w:w="1615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6.09E-06</w:t>
            </w:r>
          </w:p>
        </w:tc>
        <w:tc>
          <w:tcPr>
            <w:tcW w:w="1078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</w:tbl>
    <w:p w:rsidR="00D75C9E" w:rsidRPr="00CF18CB" w:rsidRDefault="00D75C9E" w:rsidP="00D75C9E">
      <w:pPr>
        <w:jc w:val="center"/>
        <w:rPr>
          <w:sz w:val="18"/>
          <w:szCs w:val="18"/>
        </w:rPr>
      </w:pPr>
      <w:r w:rsidRPr="00CF18CB">
        <w:rPr>
          <w:rFonts w:eastAsia="新細明體" w:hint="eastAsia"/>
          <w:sz w:val="18"/>
          <w:szCs w:val="18"/>
          <w:lang w:eastAsia="zh-TW"/>
        </w:rPr>
        <w:t>表五</w:t>
      </w:r>
    </w:p>
    <w:tbl>
      <w:tblPr>
        <w:tblStyle w:val="21"/>
        <w:tblW w:w="8370" w:type="dxa"/>
        <w:tblLook w:val="04A0" w:firstRow="1" w:lastRow="0" w:firstColumn="1" w:lastColumn="0" w:noHBand="0" w:noVBand="1"/>
      </w:tblPr>
      <w:tblGrid>
        <w:gridCol w:w="1726"/>
        <w:gridCol w:w="1122"/>
        <w:gridCol w:w="1122"/>
        <w:gridCol w:w="1706"/>
        <w:gridCol w:w="1572"/>
        <w:gridCol w:w="1122"/>
      </w:tblGrid>
      <w:tr w:rsidR="00D75C9E" w:rsidRPr="00CF18CB" w:rsidTr="005A6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rPr>
                <w:rFonts w:eastAsia="新細明體"/>
                <w:i/>
                <w:iCs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i/>
                <w:iCs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706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57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rPr>
                <w:rFonts w:eastAsia="新細明體"/>
                <w:i/>
                <w:iCs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i/>
                <w:iCs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06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8.57E-06</w:t>
            </w:r>
          </w:p>
        </w:tc>
        <w:tc>
          <w:tcPr>
            <w:tcW w:w="157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1.23E-05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5A60A1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rPr>
                <w:rFonts w:eastAsia="新細明體"/>
                <w:i/>
                <w:iCs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i/>
                <w:iCs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06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2.38E-06</w:t>
            </w:r>
          </w:p>
        </w:tc>
        <w:tc>
          <w:tcPr>
            <w:tcW w:w="157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5.43E-06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rPr>
                <w:rFonts w:eastAsia="新細明體"/>
                <w:i/>
                <w:iCs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i/>
                <w:iCs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0.8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706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1.48E-06</w:t>
            </w:r>
          </w:p>
        </w:tc>
        <w:tc>
          <w:tcPr>
            <w:tcW w:w="157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4.72E-06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spacing w:after="200"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</w:tbl>
    <w:p w:rsidR="00D75C9E" w:rsidRPr="00CF18CB" w:rsidRDefault="00D75C9E" w:rsidP="00295D69">
      <w:pPr>
        <w:jc w:val="center"/>
        <w:rPr>
          <w:rFonts w:eastAsia="新細明體"/>
          <w:sz w:val="18"/>
          <w:szCs w:val="18"/>
          <w:lang w:eastAsia="zh-TW"/>
        </w:rPr>
      </w:pPr>
      <w:r w:rsidRPr="00CF18CB">
        <w:rPr>
          <w:rFonts w:eastAsia="新細明體" w:hint="eastAsia"/>
          <w:sz w:val="18"/>
          <w:szCs w:val="18"/>
          <w:lang w:eastAsia="zh-TW"/>
        </w:rPr>
        <w:t>表六</w:t>
      </w:r>
    </w:p>
    <w:p w:rsidR="00272691" w:rsidRPr="00CF18CB" w:rsidRDefault="00272691" w:rsidP="00295D69">
      <w:pPr>
        <w:jc w:val="center"/>
        <w:rPr>
          <w:rFonts w:eastAsia="新細明體"/>
          <w:sz w:val="18"/>
          <w:szCs w:val="18"/>
          <w:lang w:eastAsia="zh-TW"/>
        </w:rPr>
      </w:pPr>
    </w:p>
    <w:tbl>
      <w:tblPr>
        <w:tblStyle w:val="2-6"/>
        <w:tblW w:w="8240" w:type="dxa"/>
        <w:tblLook w:val="04A0" w:firstRow="1" w:lastRow="0" w:firstColumn="1" w:lastColumn="0" w:noHBand="0" w:noVBand="1"/>
      </w:tblPr>
      <w:tblGrid>
        <w:gridCol w:w="1726"/>
        <w:gridCol w:w="1122"/>
        <w:gridCol w:w="1122"/>
        <w:gridCol w:w="1634"/>
        <w:gridCol w:w="1514"/>
        <w:gridCol w:w="1122"/>
      </w:tblGrid>
      <w:tr w:rsidR="00D75C9E" w:rsidRPr="00CF18CB" w:rsidTr="005A6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8.40E-06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9.32E-06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5A60A1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2.27E-06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3.00E-06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1.37E-06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2.16E-06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</w:tbl>
    <w:p w:rsidR="00D75C9E" w:rsidRPr="00CF18CB" w:rsidRDefault="00D75C9E" w:rsidP="00295D69">
      <w:pPr>
        <w:jc w:val="center"/>
        <w:rPr>
          <w:rFonts w:eastAsia="新細明體"/>
          <w:sz w:val="18"/>
          <w:szCs w:val="18"/>
          <w:lang w:eastAsia="zh-TW"/>
        </w:rPr>
      </w:pPr>
      <w:r w:rsidRPr="00CF18CB">
        <w:rPr>
          <w:rFonts w:eastAsia="新細明體" w:hint="eastAsia"/>
          <w:sz w:val="18"/>
          <w:szCs w:val="18"/>
          <w:lang w:eastAsia="zh-TW"/>
        </w:rPr>
        <w:t>表七</w:t>
      </w:r>
    </w:p>
    <w:p w:rsidR="00272691" w:rsidRPr="00CF18CB" w:rsidRDefault="00272691" w:rsidP="00295D69">
      <w:pPr>
        <w:jc w:val="center"/>
        <w:rPr>
          <w:rFonts w:eastAsia="新細明體"/>
          <w:sz w:val="18"/>
          <w:szCs w:val="18"/>
          <w:lang w:eastAsia="zh-TW"/>
        </w:rPr>
      </w:pPr>
    </w:p>
    <w:tbl>
      <w:tblPr>
        <w:tblStyle w:val="2-2"/>
        <w:tblW w:w="8240" w:type="dxa"/>
        <w:tblLook w:val="04A0" w:firstRow="1" w:lastRow="0" w:firstColumn="1" w:lastColumn="0" w:noHBand="0" w:noVBand="1"/>
      </w:tblPr>
      <w:tblGrid>
        <w:gridCol w:w="1726"/>
        <w:gridCol w:w="1122"/>
        <w:gridCol w:w="1122"/>
        <w:gridCol w:w="1634"/>
        <w:gridCol w:w="1514"/>
        <w:gridCol w:w="1122"/>
      </w:tblGrid>
      <w:tr w:rsidR="00D75C9E" w:rsidRPr="00CF18CB" w:rsidTr="005A6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8.25E-06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1.19E-05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5A60A1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lastRenderedPageBreak/>
              <w:t>10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4.98E-06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7.54E-06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2.19E-06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4.97E-06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  <w:tr w:rsidR="00D75C9E" w:rsidRPr="00CF18CB" w:rsidTr="005A60A1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1.26E-06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4.21E-06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250000</w:t>
            </w:r>
          </w:p>
        </w:tc>
      </w:tr>
    </w:tbl>
    <w:p w:rsidR="00FC7B5A" w:rsidRPr="00CF18CB" w:rsidRDefault="00D75C9E" w:rsidP="00D75C9E">
      <w:pPr>
        <w:jc w:val="center"/>
        <w:rPr>
          <w:rFonts w:eastAsia="新細明體"/>
          <w:sz w:val="18"/>
          <w:szCs w:val="18"/>
          <w:lang w:eastAsia="zh-TW"/>
        </w:rPr>
      </w:pPr>
      <w:r w:rsidRPr="00CF18CB">
        <w:rPr>
          <w:rFonts w:eastAsia="新細明體" w:hint="eastAsia"/>
          <w:sz w:val="18"/>
          <w:szCs w:val="18"/>
          <w:lang w:eastAsia="zh-TW"/>
        </w:rPr>
        <w:t>表八</w:t>
      </w:r>
    </w:p>
    <w:p w:rsidR="00272691" w:rsidRPr="00CF18CB" w:rsidRDefault="00272691" w:rsidP="00D75C9E">
      <w:pPr>
        <w:jc w:val="center"/>
        <w:rPr>
          <w:rFonts w:eastAsia="新細明體"/>
          <w:sz w:val="18"/>
          <w:szCs w:val="18"/>
          <w:lang w:eastAsia="zh-TW"/>
        </w:rPr>
      </w:pPr>
    </w:p>
    <w:tbl>
      <w:tblPr>
        <w:tblStyle w:val="2-30"/>
        <w:tblW w:w="8240" w:type="dxa"/>
        <w:tblLook w:val="04A0" w:firstRow="1" w:lastRow="0" w:firstColumn="1" w:lastColumn="0" w:noHBand="0" w:noVBand="1"/>
      </w:tblPr>
      <w:tblGrid>
        <w:gridCol w:w="1726"/>
        <w:gridCol w:w="1122"/>
        <w:gridCol w:w="1122"/>
        <w:gridCol w:w="1634"/>
        <w:gridCol w:w="1514"/>
        <w:gridCol w:w="1122"/>
      </w:tblGrid>
      <w:tr w:rsidR="00D75C9E" w:rsidRPr="00CF18CB" w:rsidTr="005A6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Unit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Eta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Alpha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Training_loss</w:t>
            </w:r>
            <w:proofErr w:type="spellEnd"/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proofErr w:type="spellStart"/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Predict_loss</w:t>
            </w:r>
            <w:proofErr w:type="spellEnd"/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Epoch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0.000218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0.000283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1000</w:t>
            </w:r>
          </w:p>
        </w:tc>
      </w:tr>
      <w:tr w:rsidR="00D75C9E" w:rsidRPr="00CF18CB" w:rsidTr="005A60A1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4.21E-05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5.61E-05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1000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4.61E-05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6.85E-05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1000</w:t>
            </w:r>
          </w:p>
        </w:tc>
      </w:tr>
      <w:tr w:rsidR="00D75C9E" w:rsidRPr="00CF18CB" w:rsidTr="005A60A1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20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4.03E-05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5.96E-05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1000</w:t>
            </w:r>
          </w:p>
        </w:tc>
      </w:tr>
      <w:tr w:rsidR="00D75C9E" w:rsidRPr="00CF18CB" w:rsidTr="005A6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noWrap/>
            <w:hideMark/>
          </w:tcPr>
          <w:p w:rsidR="00D75C9E" w:rsidRPr="00CF18CB" w:rsidRDefault="00D75C9E" w:rsidP="00D75C9E">
            <w:pPr>
              <w:jc w:val="center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25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0.95</w:t>
            </w:r>
          </w:p>
        </w:tc>
        <w:tc>
          <w:tcPr>
            <w:tcW w:w="163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5.21E-05</w:t>
            </w:r>
          </w:p>
        </w:tc>
        <w:tc>
          <w:tcPr>
            <w:tcW w:w="1514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7.09E-05</w:t>
            </w:r>
          </w:p>
        </w:tc>
        <w:tc>
          <w:tcPr>
            <w:tcW w:w="1122" w:type="dxa"/>
            <w:noWrap/>
            <w:hideMark/>
          </w:tcPr>
          <w:p w:rsidR="00D75C9E" w:rsidRPr="00CF18CB" w:rsidRDefault="00D75C9E" w:rsidP="00D75C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/>
                <w:sz w:val="18"/>
                <w:szCs w:val="18"/>
                <w:lang w:eastAsia="zh-TW"/>
              </w:rPr>
            </w:pPr>
            <w:r w:rsidRPr="00CF18CB">
              <w:rPr>
                <w:rFonts w:eastAsia="新細明體" w:hint="eastAsia"/>
                <w:sz w:val="18"/>
                <w:szCs w:val="18"/>
                <w:lang w:eastAsia="zh-TW"/>
              </w:rPr>
              <w:t>1000</w:t>
            </w:r>
          </w:p>
        </w:tc>
      </w:tr>
    </w:tbl>
    <w:p w:rsidR="00272691" w:rsidRDefault="00D75C9E" w:rsidP="00295D69">
      <w:pPr>
        <w:jc w:val="center"/>
        <w:rPr>
          <w:rFonts w:eastAsia="新細明體"/>
          <w:sz w:val="18"/>
          <w:szCs w:val="18"/>
          <w:lang w:eastAsia="zh-TW"/>
        </w:rPr>
      </w:pPr>
      <w:r w:rsidRPr="00CF18CB">
        <w:rPr>
          <w:rFonts w:eastAsia="新細明體" w:hint="eastAsia"/>
          <w:sz w:val="18"/>
          <w:szCs w:val="18"/>
          <w:lang w:eastAsia="zh-TW"/>
        </w:rPr>
        <w:t>表九</w:t>
      </w:r>
    </w:p>
    <w:p w:rsidR="00CF18CB" w:rsidRPr="00CF18CB" w:rsidRDefault="00CF18CB" w:rsidP="00295D69">
      <w:pPr>
        <w:jc w:val="center"/>
        <w:rPr>
          <w:rFonts w:eastAsia="新細明體" w:hint="eastAsia"/>
          <w:sz w:val="18"/>
          <w:szCs w:val="18"/>
          <w:lang w:eastAsia="zh-TW"/>
        </w:rPr>
      </w:pPr>
    </w:p>
    <w:p w:rsidR="00957DA6" w:rsidRPr="00A546B6" w:rsidRDefault="009F3B66" w:rsidP="00607E3F">
      <w:pPr>
        <w:pStyle w:val="1"/>
        <w:rPr>
          <w:rFonts w:eastAsia="新細明體"/>
          <w:b/>
          <w:lang w:eastAsia="zh-TW"/>
        </w:rPr>
      </w:pPr>
      <w:r w:rsidRPr="00A546B6">
        <w:rPr>
          <w:rFonts w:eastAsia="新細明體" w:hint="eastAsia"/>
          <w:b/>
          <w:lang w:eastAsia="zh-TW"/>
        </w:rPr>
        <w:t>conclusion</w:t>
      </w:r>
      <w:r w:rsidR="00A546B6" w:rsidRPr="00A546B6">
        <w:rPr>
          <w:rFonts w:eastAsia="新細明體"/>
          <w:b/>
          <w:lang w:eastAsia="zh-TW"/>
        </w:rPr>
        <w:t xml:space="preserve"> </w:t>
      </w:r>
      <w:r w:rsidR="008E7933" w:rsidRPr="00A546B6">
        <w:rPr>
          <w:rFonts w:eastAsia="新細明體"/>
          <w:b/>
          <w:lang w:eastAsia="zh-TW"/>
        </w:rPr>
        <w:t>-</w:t>
      </w:r>
      <w:r w:rsidR="00A546B6" w:rsidRPr="00A546B6">
        <w:rPr>
          <w:rFonts w:eastAsia="新細明體"/>
          <w:b/>
          <w:lang w:eastAsia="zh-TW"/>
        </w:rPr>
        <w:t xml:space="preserve"> </w:t>
      </w:r>
      <w:r w:rsidR="008E7933" w:rsidRPr="00A546B6">
        <w:rPr>
          <w:rFonts w:eastAsia="新細明體"/>
          <w:b/>
          <w:lang w:eastAsia="zh-TW"/>
        </w:rPr>
        <w:t>analysis</w:t>
      </w:r>
      <w:r w:rsidR="00A546B6" w:rsidRPr="00A546B6">
        <w:rPr>
          <w:rFonts w:eastAsia="新細明體"/>
          <w:b/>
          <w:lang w:eastAsia="zh-TW"/>
        </w:rPr>
        <w:t xml:space="preserve"> and comparison</w:t>
      </w:r>
    </w:p>
    <w:p w:rsidR="005A60A1" w:rsidRDefault="00607E3F" w:rsidP="000153FA">
      <w:pPr>
        <w:jc w:val="both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以</w:t>
      </w:r>
      <w:r>
        <w:rPr>
          <w:rFonts w:eastAsia="新細明體" w:hint="eastAsia"/>
          <w:lang w:eastAsia="zh-TW"/>
        </w:rPr>
        <w:t>L</w:t>
      </w:r>
      <w:r>
        <w:rPr>
          <w:rFonts w:eastAsia="新細明體"/>
          <w:lang w:eastAsia="zh-TW"/>
        </w:rPr>
        <w:t>earning  Mode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來看，</w:t>
      </w:r>
      <w:r>
        <w:rPr>
          <w:rFonts w:eastAsia="新細明體" w:hint="eastAsia"/>
          <w:lang w:eastAsia="zh-TW"/>
        </w:rPr>
        <w:t>Batch learning</w:t>
      </w:r>
      <w:r>
        <w:rPr>
          <w:rFonts w:eastAsia="新細明體"/>
          <w:lang w:eastAsia="zh-TW"/>
        </w:rPr>
        <w:t xml:space="preserve"> </w:t>
      </w:r>
      <w:r w:rsidR="008B0E6C">
        <w:rPr>
          <w:rFonts w:eastAsia="新細明體" w:hint="eastAsia"/>
          <w:lang w:eastAsia="zh-TW"/>
        </w:rPr>
        <w:t>因為將一批</w:t>
      </w:r>
      <w:r>
        <w:rPr>
          <w:rFonts w:eastAsia="新細明體" w:hint="eastAsia"/>
          <w:lang w:eastAsia="zh-TW"/>
        </w:rPr>
        <w:t>的</w:t>
      </w:r>
      <w:r w:rsidR="00F23956">
        <w:rPr>
          <w:rFonts w:eastAsia="新細明體" w:hint="eastAsia"/>
          <w:lang w:eastAsia="zh-TW"/>
        </w:rPr>
        <w:t>權重</w:t>
      </w:r>
      <w:r>
        <w:rPr>
          <w:rFonts w:eastAsia="新細明體" w:hint="eastAsia"/>
          <w:lang w:eastAsia="zh-TW"/>
        </w:rPr>
        <w:t>更新量做平均，所以可使學習效果穩定、平滑，適用於處理細緻複雜的問題，缺點是收斂速度緩慢，耗費運算空間；</w:t>
      </w:r>
      <w:r>
        <w:rPr>
          <w:rFonts w:eastAsia="新細明體" w:hint="eastAsia"/>
          <w:lang w:eastAsia="zh-TW"/>
        </w:rPr>
        <w:t>Sequential learning</w:t>
      </w:r>
      <w:r w:rsidR="008B0E6C">
        <w:rPr>
          <w:rFonts w:eastAsia="新細明體" w:hint="eastAsia"/>
          <w:lang w:eastAsia="zh-TW"/>
        </w:rPr>
        <w:t xml:space="preserve"> </w:t>
      </w:r>
      <w:r w:rsidR="006159C9">
        <w:rPr>
          <w:rFonts w:eastAsia="新細明體" w:hint="eastAsia"/>
          <w:lang w:eastAsia="zh-TW"/>
        </w:rPr>
        <w:t>優點是</w:t>
      </w:r>
      <w:r w:rsidR="00F23956">
        <w:rPr>
          <w:rFonts w:eastAsia="新細明體" w:hint="eastAsia"/>
          <w:lang w:eastAsia="zh-TW"/>
        </w:rPr>
        <w:t>可以做</w:t>
      </w:r>
      <w:r w:rsidR="00DB2A59">
        <w:rPr>
          <w:rFonts w:eastAsia="新細明體" w:hint="eastAsia"/>
          <w:lang w:eastAsia="zh-TW"/>
        </w:rPr>
        <w:t>on</w:t>
      </w:r>
      <w:r w:rsidR="00DB2A59">
        <w:rPr>
          <w:rFonts w:eastAsia="新細明體"/>
          <w:lang w:eastAsia="zh-TW"/>
        </w:rPr>
        <w:t>-</w:t>
      </w:r>
      <w:r w:rsidR="00DB2A59">
        <w:rPr>
          <w:rFonts w:eastAsia="新細明體" w:hint="eastAsia"/>
          <w:lang w:eastAsia="zh-TW"/>
        </w:rPr>
        <w:t>line</w:t>
      </w:r>
      <w:r w:rsidR="00F23956">
        <w:rPr>
          <w:rFonts w:eastAsia="新細明體" w:hint="eastAsia"/>
          <w:lang w:eastAsia="zh-TW"/>
        </w:rPr>
        <w:t>學習，但因</w:t>
      </w:r>
      <w:r w:rsidR="005A60A1">
        <w:rPr>
          <w:rFonts w:eastAsia="新細明體" w:hint="eastAsia"/>
          <w:lang w:eastAsia="zh-TW"/>
        </w:rPr>
        <w:t>為每一筆資料皆會影響權重，如果資料選得不好，造成陷入局部</w:t>
      </w:r>
      <w:proofErr w:type="gramStart"/>
      <w:r w:rsidR="005A60A1">
        <w:rPr>
          <w:rFonts w:eastAsia="新細明體" w:hint="eastAsia"/>
          <w:lang w:eastAsia="zh-TW"/>
        </w:rPr>
        <w:t>最佳值</w:t>
      </w:r>
      <w:proofErr w:type="gramEnd"/>
      <w:r w:rsidR="005A60A1">
        <w:rPr>
          <w:rFonts w:eastAsia="新細明體" w:hint="eastAsia"/>
          <w:lang w:eastAsia="zh-TW"/>
        </w:rPr>
        <w:t>。</w:t>
      </w:r>
    </w:p>
    <w:p w:rsidR="00687E9F" w:rsidRDefault="00F23956" w:rsidP="000153FA">
      <w:pPr>
        <w:jc w:val="both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我們可以加入</w:t>
      </w:r>
      <w:r>
        <w:rPr>
          <w:rFonts w:eastAsia="新細明體" w:hint="eastAsia"/>
          <w:lang w:eastAsia="zh-TW"/>
        </w:rPr>
        <w:t>Momentum</w:t>
      </w:r>
      <w:r>
        <w:rPr>
          <w:rFonts w:eastAsia="新細明體" w:hint="eastAsia"/>
          <w:lang w:eastAsia="zh-TW"/>
        </w:rPr>
        <w:t>將上一次的更新量保留一個比例，加入此次的權重更新量，</w:t>
      </w:r>
      <w:r w:rsidR="00283EB6">
        <w:rPr>
          <w:rFonts w:eastAsia="新細明體" w:hint="eastAsia"/>
          <w:lang w:eastAsia="zh-TW"/>
        </w:rPr>
        <w:t>圖二</w:t>
      </w:r>
      <w:r w:rsidR="00E419A1">
        <w:rPr>
          <w:rFonts w:eastAsia="新細明體" w:hint="eastAsia"/>
          <w:lang w:eastAsia="zh-TW"/>
        </w:rPr>
        <w:t>十中</w:t>
      </w:r>
      <w:r w:rsidR="00E419A1">
        <w:rPr>
          <w:rFonts w:eastAsia="新細明體" w:hint="eastAsia"/>
          <w:lang w:eastAsia="zh-TW"/>
        </w:rPr>
        <w:t>Loss</w:t>
      </w:r>
      <w:r w:rsidR="00E419A1">
        <w:rPr>
          <w:rFonts w:eastAsia="新細明體" w:hint="eastAsia"/>
          <w:lang w:eastAsia="zh-TW"/>
        </w:rPr>
        <w:t>收斂在</w:t>
      </w:r>
      <w:r w:rsidR="00DB2A59">
        <w:rPr>
          <w:rFonts w:eastAsia="新細明體" w:hint="eastAsia"/>
          <w:lang w:eastAsia="zh-TW"/>
        </w:rPr>
        <w:t>30000</w:t>
      </w:r>
      <w:r w:rsidR="00DB2A59">
        <w:rPr>
          <w:rFonts w:eastAsia="新細明體"/>
          <w:lang w:eastAsia="zh-TW"/>
        </w:rPr>
        <w:t xml:space="preserve"> </w:t>
      </w:r>
      <w:r w:rsidR="00DB2A59">
        <w:rPr>
          <w:rFonts w:eastAsia="新細明體" w:hint="eastAsia"/>
          <w:lang w:eastAsia="zh-TW"/>
        </w:rPr>
        <w:t>E</w:t>
      </w:r>
      <w:r w:rsidR="00DB2A59">
        <w:rPr>
          <w:rFonts w:eastAsia="新細明體"/>
          <w:lang w:eastAsia="zh-TW"/>
        </w:rPr>
        <w:t xml:space="preserve">pochs </w:t>
      </w:r>
      <w:r w:rsidR="00283EB6">
        <w:rPr>
          <w:rFonts w:eastAsia="新細明體" w:hint="eastAsia"/>
          <w:lang w:eastAsia="zh-TW"/>
        </w:rPr>
        <w:t>，加入</w:t>
      </w:r>
      <w:r w:rsidR="00DB2A59">
        <w:rPr>
          <w:rFonts w:eastAsia="新細明體" w:hint="eastAsia"/>
          <w:lang w:eastAsia="zh-TW"/>
        </w:rPr>
        <w:t>Momentum 0.95</w:t>
      </w:r>
      <w:r w:rsidR="00283EB6">
        <w:rPr>
          <w:rFonts w:eastAsia="新細明體" w:hint="eastAsia"/>
          <w:lang w:eastAsia="zh-TW"/>
        </w:rPr>
        <w:t>後</w:t>
      </w:r>
      <w:r w:rsidR="00DB2A59">
        <w:rPr>
          <w:rFonts w:eastAsia="新細明體" w:hint="eastAsia"/>
          <w:lang w:eastAsia="zh-TW"/>
        </w:rPr>
        <w:t xml:space="preserve"> ( </w:t>
      </w:r>
      <w:r w:rsidR="00DB2A59">
        <w:rPr>
          <w:rFonts w:eastAsia="新細明體" w:hint="eastAsia"/>
          <w:lang w:eastAsia="zh-TW"/>
        </w:rPr>
        <w:t>如圖二十二</w:t>
      </w:r>
      <w:r w:rsidR="00DB2A59">
        <w:rPr>
          <w:rFonts w:eastAsia="新細明體" w:hint="eastAsia"/>
          <w:lang w:eastAsia="zh-TW"/>
        </w:rPr>
        <w:t xml:space="preserve"> )</w:t>
      </w:r>
      <w:r w:rsidR="00283EB6">
        <w:rPr>
          <w:rFonts w:eastAsia="新細明體" w:hint="eastAsia"/>
          <w:lang w:eastAsia="zh-TW"/>
        </w:rPr>
        <w:t>，</w:t>
      </w:r>
      <w:r w:rsidR="002216C7">
        <w:rPr>
          <w:rFonts w:eastAsia="新細明體" w:hint="eastAsia"/>
          <w:lang w:eastAsia="zh-TW"/>
        </w:rPr>
        <w:t>收斂於</w:t>
      </w:r>
      <w:r w:rsidR="00DB2A59">
        <w:rPr>
          <w:rFonts w:eastAsia="新細明體" w:hint="eastAsia"/>
          <w:lang w:eastAsia="zh-TW"/>
        </w:rPr>
        <w:t>1000 Epochs</w:t>
      </w:r>
      <w:r w:rsidR="00DB2A59">
        <w:rPr>
          <w:rFonts w:eastAsia="新細明體" w:hint="eastAsia"/>
          <w:lang w:eastAsia="zh-TW"/>
        </w:rPr>
        <w:t>，明顯提升收斂速度</w:t>
      </w:r>
      <w:r w:rsidR="00687E9F">
        <w:rPr>
          <w:rFonts w:eastAsia="新細明體" w:hint="eastAsia"/>
          <w:lang w:eastAsia="zh-TW"/>
        </w:rPr>
        <w:t>，</w:t>
      </w:r>
    </w:p>
    <w:p w:rsidR="002B0143" w:rsidRDefault="00687E9F" w:rsidP="000153FA">
      <w:pPr>
        <w:jc w:val="both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從</w:t>
      </w:r>
      <w:r>
        <w:rPr>
          <w:rFonts w:eastAsia="新細明體" w:hint="eastAsia"/>
          <w:lang w:eastAsia="zh-TW"/>
        </w:rPr>
        <w:t>learning rate</w:t>
      </w:r>
      <w:r w:rsidR="00E51573">
        <w:rPr>
          <w:rFonts w:eastAsia="新細明體" w:hint="eastAsia"/>
          <w:lang w:eastAsia="zh-TW"/>
        </w:rPr>
        <w:t>的角度來看，理論上</w:t>
      </w:r>
      <w:proofErr w:type="spellStart"/>
      <w:r>
        <w:rPr>
          <w:rFonts w:eastAsia="新細明體" w:hint="eastAsia"/>
          <w:lang w:eastAsia="zh-TW"/>
        </w:rPr>
        <w:t>learing</w:t>
      </w:r>
      <w:proofErr w:type="spellEnd"/>
      <w:r>
        <w:rPr>
          <w:rFonts w:eastAsia="新細明體" w:hint="eastAsia"/>
          <w:lang w:eastAsia="zh-TW"/>
        </w:rPr>
        <w:t xml:space="preserve"> rate</w:t>
      </w:r>
      <w:r w:rsidR="002A03E2">
        <w:rPr>
          <w:rFonts w:eastAsia="新細明體" w:hint="eastAsia"/>
          <w:lang w:eastAsia="zh-TW"/>
        </w:rPr>
        <w:t>越小，</w:t>
      </w:r>
      <w:r w:rsidR="00E51573">
        <w:rPr>
          <w:rFonts w:eastAsia="新細明體" w:hint="eastAsia"/>
          <w:lang w:eastAsia="zh-TW"/>
        </w:rPr>
        <w:t>loss</w:t>
      </w:r>
      <w:r w:rsidR="00E51573">
        <w:rPr>
          <w:rFonts w:eastAsia="新細明體" w:hint="eastAsia"/>
          <w:lang w:eastAsia="zh-TW"/>
        </w:rPr>
        <w:t>將會越小，由表三與表八</w:t>
      </w:r>
      <w:r w:rsidR="002A03E2">
        <w:rPr>
          <w:rFonts w:eastAsia="新細明體" w:hint="eastAsia"/>
          <w:lang w:eastAsia="zh-TW"/>
        </w:rPr>
        <w:t>，</w:t>
      </w:r>
      <w:r>
        <w:rPr>
          <w:rFonts w:eastAsia="新細明體" w:hint="eastAsia"/>
          <w:lang w:eastAsia="zh-TW"/>
        </w:rPr>
        <w:t>將</w:t>
      </w:r>
      <w:r>
        <w:rPr>
          <w:rFonts w:eastAsia="新細明體" w:hint="eastAsia"/>
          <w:lang w:eastAsia="zh-TW"/>
        </w:rPr>
        <w:t>learning rate</w:t>
      </w:r>
      <w:r w:rsidR="002A03E2">
        <w:rPr>
          <w:rFonts w:eastAsia="新細明體" w:hint="eastAsia"/>
          <w:lang w:eastAsia="zh-TW"/>
        </w:rPr>
        <w:t xml:space="preserve"> 0.01</w:t>
      </w:r>
      <w:r w:rsidR="002A03E2">
        <w:rPr>
          <w:rFonts w:eastAsia="新細明體" w:hint="eastAsia"/>
          <w:lang w:eastAsia="zh-TW"/>
        </w:rPr>
        <w:t>提高至</w:t>
      </w:r>
      <w:r w:rsidR="002A03E2">
        <w:rPr>
          <w:rFonts w:eastAsia="新細明體" w:hint="eastAsia"/>
          <w:lang w:eastAsia="zh-TW"/>
        </w:rPr>
        <w:t>1</w:t>
      </w:r>
      <w:r w:rsidR="002A03E2">
        <w:rPr>
          <w:rFonts w:eastAsia="新細明體" w:hint="eastAsia"/>
          <w:lang w:eastAsia="zh-TW"/>
        </w:rPr>
        <w:t>後，</w:t>
      </w:r>
      <w:proofErr w:type="spellStart"/>
      <w:r w:rsidR="00E51573">
        <w:rPr>
          <w:rFonts w:eastAsia="新細明體" w:hint="eastAsia"/>
          <w:lang w:eastAsia="zh-TW"/>
        </w:rPr>
        <w:t>Traning</w:t>
      </w:r>
      <w:proofErr w:type="spellEnd"/>
      <w:r w:rsidR="00E51573">
        <w:rPr>
          <w:rFonts w:eastAsia="新細明體" w:hint="eastAsia"/>
          <w:lang w:eastAsia="zh-TW"/>
        </w:rPr>
        <w:t xml:space="preserve"> </w:t>
      </w:r>
      <w:r w:rsidR="002A03E2">
        <w:rPr>
          <w:rFonts w:eastAsia="新細明體"/>
          <w:lang w:eastAsia="zh-TW"/>
        </w:rPr>
        <w:t>Loss</w:t>
      </w:r>
      <w:r w:rsidR="00E51573">
        <w:rPr>
          <w:rFonts w:eastAsia="新細明體" w:hint="eastAsia"/>
          <w:lang w:eastAsia="zh-TW"/>
        </w:rPr>
        <w:t>反而變小</w:t>
      </w:r>
      <w:r>
        <w:rPr>
          <w:rFonts w:eastAsia="新細明體" w:hint="eastAsia"/>
          <w:lang w:eastAsia="zh-TW"/>
        </w:rPr>
        <w:t>，</w:t>
      </w:r>
      <w:r w:rsidR="002B0143">
        <w:rPr>
          <w:rFonts w:eastAsia="新細明體" w:hint="eastAsia"/>
          <w:lang w:eastAsia="zh-TW"/>
        </w:rPr>
        <w:t>因為欲訓練之系統</w:t>
      </w:r>
      <w:r>
        <w:rPr>
          <w:rFonts w:eastAsia="新細明體" w:hint="eastAsia"/>
          <w:lang w:eastAsia="zh-TW"/>
        </w:rPr>
        <w:t>，對於</w:t>
      </w:r>
      <w:r>
        <w:rPr>
          <w:rFonts w:eastAsia="新細明體" w:hint="eastAsia"/>
          <w:lang w:eastAsia="zh-TW"/>
        </w:rPr>
        <w:t>learning rate</w:t>
      </w:r>
      <w:r w:rsidR="00E51573">
        <w:rPr>
          <w:rFonts w:eastAsia="新細明體" w:hint="eastAsia"/>
          <w:lang w:eastAsia="zh-TW"/>
        </w:rPr>
        <w:t>精度要求不高，選擇適合訓練模型的</w:t>
      </w:r>
      <w:r w:rsidR="002B0143">
        <w:rPr>
          <w:rFonts w:eastAsia="新細明體" w:hint="eastAsia"/>
          <w:lang w:eastAsia="zh-TW"/>
        </w:rPr>
        <w:t>學習率</w:t>
      </w:r>
      <w:r w:rsidR="00E51573">
        <w:rPr>
          <w:rFonts w:eastAsia="新細明體" w:hint="eastAsia"/>
          <w:lang w:eastAsia="zh-TW"/>
        </w:rPr>
        <w:t>才能有效降低</w:t>
      </w:r>
      <w:r w:rsidR="00E51573">
        <w:rPr>
          <w:rFonts w:eastAsia="新細明體" w:hint="eastAsia"/>
          <w:lang w:eastAsia="zh-TW"/>
        </w:rPr>
        <w:t>loss</w:t>
      </w:r>
      <w:r w:rsidR="002B0143">
        <w:rPr>
          <w:rFonts w:eastAsia="新細明體" w:hint="eastAsia"/>
          <w:lang w:eastAsia="zh-TW"/>
        </w:rPr>
        <w:t>。</w:t>
      </w:r>
    </w:p>
    <w:p w:rsidR="002B0143" w:rsidRDefault="00687E9F" w:rsidP="000153FA">
      <w:pPr>
        <w:jc w:val="both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從</w:t>
      </w:r>
      <w:r>
        <w:rPr>
          <w:rFonts w:eastAsia="新細明體" w:hint="eastAsia"/>
          <w:lang w:eastAsia="zh-TW"/>
        </w:rPr>
        <w:t>Hidden</w:t>
      </w:r>
      <w:r>
        <w:rPr>
          <w:rFonts w:eastAsia="新細明體"/>
          <w:lang w:eastAsia="zh-TW"/>
        </w:rPr>
        <w:t xml:space="preserve"> </w:t>
      </w:r>
      <w:r>
        <w:rPr>
          <w:rFonts w:eastAsia="新細明體" w:hint="eastAsia"/>
          <w:lang w:eastAsia="zh-TW"/>
        </w:rPr>
        <w:t>L</w:t>
      </w:r>
      <w:r>
        <w:rPr>
          <w:rFonts w:eastAsia="新細明體"/>
          <w:lang w:eastAsia="zh-TW"/>
        </w:rPr>
        <w:t xml:space="preserve">ayer </w:t>
      </w:r>
      <w:r>
        <w:rPr>
          <w:rFonts w:eastAsia="新細明體" w:hint="eastAsia"/>
          <w:lang w:eastAsia="zh-TW"/>
        </w:rPr>
        <w:t>神經元個數來看</w:t>
      </w:r>
      <w:r w:rsidR="002B0143">
        <w:rPr>
          <w:rFonts w:eastAsia="新細明體" w:hint="eastAsia"/>
          <w:lang w:eastAsia="zh-TW"/>
        </w:rPr>
        <w:t>，由圖五至圖八</w:t>
      </w:r>
      <w:r>
        <w:rPr>
          <w:rFonts w:eastAsia="新細明體" w:hint="eastAsia"/>
          <w:lang w:eastAsia="zh-TW"/>
        </w:rPr>
        <w:t>，固定</w:t>
      </w:r>
      <w:r>
        <w:rPr>
          <w:rFonts w:eastAsia="新細明體" w:hint="eastAsia"/>
          <w:lang w:eastAsia="zh-TW"/>
        </w:rPr>
        <w:t>learning rate 0.</w:t>
      </w:r>
      <w:r w:rsidR="002B0143">
        <w:rPr>
          <w:rFonts w:eastAsia="新細明體" w:hint="eastAsia"/>
          <w:lang w:eastAsia="zh-TW"/>
        </w:rPr>
        <w:t>0</w:t>
      </w:r>
      <w:r>
        <w:rPr>
          <w:rFonts w:eastAsia="新細明體" w:hint="eastAsia"/>
          <w:lang w:eastAsia="zh-TW"/>
        </w:rPr>
        <w:t>1</w:t>
      </w:r>
      <w:r>
        <w:rPr>
          <w:rFonts w:eastAsia="新細明體" w:hint="eastAsia"/>
          <w:lang w:eastAsia="zh-TW"/>
        </w:rPr>
        <w:t>、</w:t>
      </w:r>
      <w:r>
        <w:rPr>
          <w:rFonts w:eastAsia="新細明體" w:hint="eastAsia"/>
          <w:lang w:eastAsia="zh-TW"/>
        </w:rPr>
        <w:t>Momentum 0.8</w:t>
      </w:r>
      <w:r>
        <w:rPr>
          <w:rFonts w:eastAsia="新細明體" w:hint="eastAsia"/>
          <w:lang w:eastAsia="zh-TW"/>
        </w:rPr>
        <w:t>，改變神經元數</w:t>
      </w:r>
      <w:r>
        <w:rPr>
          <w:rFonts w:eastAsia="新細明體" w:hint="eastAsia"/>
          <w:lang w:eastAsia="zh-TW"/>
        </w:rPr>
        <w:t>10,15</w:t>
      </w:r>
      <w:r w:rsidR="002B0143">
        <w:rPr>
          <w:rFonts w:eastAsia="新細明體"/>
          <w:lang w:eastAsia="zh-TW"/>
        </w:rPr>
        <w:t>,</w:t>
      </w:r>
      <w:r w:rsidR="002B0143">
        <w:rPr>
          <w:rFonts w:eastAsia="新細明體" w:hint="eastAsia"/>
          <w:lang w:eastAsia="zh-TW"/>
        </w:rPr>
        <w:t>20</w:t>
      </w:r>
      <w:r w:rsidR="002B0143">
        <w:rPr>
          <w:rFonts w:eastAsia="新細明體"/>
          <w:lang w:eastAsia="zh-TW"/>
        </w:rPr>
        <w:t>,40</w:t>
      </w:r>
      <w:r>
        <w:rPr>
          <w:rFonts w:eastAsia="新細明體" w:hint="eastAsia"/>
          <w:lang w:eastAsia="zh-TW"/>
        </w:rPr>
        <w:t>，觀察到</w:t>
      </w:r>
      <w:r w:rsidR="002B0143">
        <w:rPr>
          <w:rFonts w:eastAsia="新細明體" w:hint="eastAsia"/>
          <w:lang w:eastAsia="zh-TW"/>
        </w:rPr>
        <w:t>隨著神經元個數提升，收斂速度越快</w:t>
      </w:r>
      <w:r w:rsidR="00A2063E">
        <w:rPr>
          <w:rFonts w:eastAsia="新細明體" w:hint="eastAsia"/>
          <w:lang w:eastAsia="zh-TW"/>
        </w:rPr>
        <w:t>；</w:t>
      </w:r>
      <w:r w:rsidR="0040394A">
        <w:rPr>
          <w:rFonts w:eastAsia="新細明體" w:hint="eastAsia"/>
          <w:lang w:eastAsia="zh-TW"/>
        </w:rPr>
        <w:t>由圖二十三至圖二十四可看到神經元個數</w:t>
      </w:r>
      <w:r w:rsidR="0040394A">
        <w:rPr>
          <w:rFonts w:eastAsia="新細明體" w:hint="eastAsia"/>
          <w:lang w:eastAsia="zh-TW"/>
        </w:rPr>
        <w:t>5</w:t>
      </w:r>
      <w:r w:rsidR="0040394A">
        <w:rPr>
          <w:rFonts w:eastAsia="新細明體" w:hint="eastAsia"/>
          <w:lang w:eastAsia="zh-TW"/>
        </w:rPr>
        <w:t>顆所訓練的</w:t>
      </w:r>
      <w:r w:rsidR="0040394A">
        <w:rPr>
          <w:rFonts w:eastAsia="新細明體" w:hint="eastAsia"/>
          <w:lang w:eastAsia="zh-TW"/>
        </w:rPr>
        <w:t>loss</w:t>
      </w:r>
      <w:r w:rsidR="0040394A">
        <w:rPr>
          <w:rFonts w:eastAsia="新細明體" w:hint="eastAsia"/>
          <w:lang w:eastAsia="zh-TW"/>
        </w:rPr>
        <w:t>相較於其他</w:t>
      </w:r>
      <w:r w:rsidR="0040394A">
        <w:rPr>
          <w:rFonts w:eastAsia="新細明體" w:hint="eastAsia"/>
          <w:lang w:eastAsia="zh-TW"/>
        </w:rPr>
        <w:t>10~40</w:t>
      </w:r>
      <w:r w:rsidR="0040394A">
        <w:rPr>
          <w:rFonts w:eastAsia="新細明體" w:hint="eastAsia"/>
          <w:lang w:eastAsia="zh-TW"/>
        </w:rPr>
        <w:t>顆，明顯比較高，因此建議系統不適用五顆神經元訓練</w:t>
      </w:r>
      <w:r w:rsidR="002B0143">
        <w:rPr>
          <w:rFonts w:eastAsia="新細明體" w:hint="eastAsia"/>
          <w:lang w:eastAsia="zh-TW"/>
        </w:rPr>
        <w:t>。</w:t>
      </w:r>
    </w:p>
    <w:p w:rsidR="0048549B" w:rsidRPr="00687E9F" w:rsidRDefault="0048549B" w:rsidP="000153FA">
      <w:pPr>
        <w:jc w:val="both"/>
        <w:rPr>
          <w:rFonts w:eastAsia="新細明體"/>
          <w:lang w:eastAsia="zh-TW"/>
        </w:rPr>
      </w:pPr>
    </w:p>
    <w:sectPr w:rsidR="0048549B" w:rsidRPr="00687E9F" w:rsidSect="004E1AED">
      <w:footerReference w:type="default" r:id="rId3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750F" w:rsidRDefault="002F750F">
      <w:pPr>
        <w:spacing w:after="0" w:line="240" w:lineRule="auto"/>
      </w:pPr>
      <w:r>
        <w:separator/>
      </w:r>
    </w:p>
  </w:endnote>
  <w:endnote w:type="continuationSeparator" w:id="0">
    <w:p w:rsidR="002F750F" w:rsidRDefault="002F7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0143" w:rsidRDefault="002B0143">
        <w:pPr>
          <w:pStyle w:val="aff4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C87586">
          <w:rPr>
            <w:noProof/>
            <w:lang w:val="zh-TW" w:eastAsia="zh-TW" w:bidi="zh-TW"/>
          </w:rPr>
          <w:t>15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750F" w:rsidRDefault="002F750F">
      <w:pPr>
        <w:spacing w:after="0" w:line="240" w:lineRule="auto"/>
      </w:pPr>
      <w:r>
        <w:separator/>
      </w:r>
    </w:p>
  </w:footnote>
  <w:footnote w:type="continuationSeparator" w:id="0">
    <w:p w:rsidR="002F750F" w:rsidRDefault="002F7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2C3EB3"/>
    <w:multiLevelType w:val="multilevel"/>
    <w:tmpl w:val="84B4631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F3A1AB1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1"/>
  </w:num>
  <w:num w:numId="5">
    <w:abstractNumId w:val="15"/>
  </w:num>
  <w:num w:numId="6">
    <w:abstractNumId w:val="16"/>
  </w:num>
  <w:num w:numId="7">
    <w:abstractNumId w:val="14"/>
  </w:num>
  <w:num w:numId="8">
    <w:abstractNumId w:val="1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AwtDCyMDU1NDI0sbRQ0lEKTi0uzszPAykwrgUARNkjvywAAAA="/>
  </w:docVars>
  <w:rsids>
    <w:rsidRoot w:val="00223D08"/>
    <w:rsid w:val="0000195D"/>
    <w:rsid w:val="000153FA"/>
    <w:rsid w:val="000159E7"/>
    <w:rsid w:val="0005647B"/>
    <w:rsid w:val="0006192D"/>
    <w:rsid w:val="00064F43"/>
    <w:rsid w:val="00081487"/>
    <w:rsid w:val="00085FBA"/>
    <w:rsid w:val="000B2C03"/>
    <w:rsid w:val="000E018B"/>
    <w:rsid w:val="001503CA"/>
    <w:rsid w:val="00184FBB"/>
    <w:rsid w:val="001918DC"/>
    <w:rsid w:val="001926E4"/>
    <w:rsid w:val="00194DF6"/>
    <w:rsid w:val="001B6FCB"/>
    <w:rsid w:val="001D1F29"/>
    <w:rsid w:val="00205BF8"/>
    <w:rsid w:val="00214BB6"/>
    <w:rsid w:val="002216C7"/>
    <w:rsid w:val="00223D08"/>
    <w:rsid w:val="00255DDC"/>
    <w:rsid w:val="00272691"/>
    <w:rsid w:val="00283EB6"/>
    <w:rsid w:val="00295D69"/>
    <w:rsid w:val="002A03E2"/>
    <w:rsid w:val="002B0143"/>
    <w:rsid w:val="002C39A7"/>
    <w:rsid w:val="002F750F"/>
    <w:rsid w:val="00305023"/>
    <w:rsid w:val="0033435C"/>
    <w:rsid w:val="0035762F"/>
    <w:rsid w:val="003620BF"/>
    <w:rsid w:val="0040394A"/>
    <w:rsid w:val="004432F5"/>
    <w:rsid w:val="004665BA"/>
    <w:rsid w:val="0048549B"/>
    <w:rsid w:val="00497552"/>
    <w:rsid w:val="004C0BAE"/>
    <w:rsid w:val="004E1AED"/>
    <w:rsid w:val="00503385"/>
    <w:rsid w:val="00510249"/>
    <w:rsid w:val="0052409D"/>
    <w:rsid w:val="0055019C"/>
    <w:rsid w:val="0059348E"/>
    <w:rsid w:val="005A60A1"/>
    <w:rsid w:val="005C12A5"/>
    <w:rsid w:val="005C2759"/>
    <w:rsid w:val="005C7AB7"/>
    <w:rsid w:val="005E0D31"/>
    <w:rsid w:val="00607E3F"/>
    <w:rsid w:val="006141BF"/>
    <w:rsid w:val="006159C9"/>
    <w:rsid w:val="00625733"/>
    <w:rsid w:val="00647CC9"/>
    <w:rsid w:val="00657D4E"/>
    <w:rsid w:val="00684525"/>
    <w:rsid w:val="00687E9F"/>
    <w:rsid w:val="006C39EA"/>
    <w:rsid w:val="006E2BFA"/>
    <w:rsid w:val="006F01C0"/>
    <w:rsid w:val="0070070F"/>
    <w:rsid w:val="00762B6C"/>
    <w:rsid w:val="007A7DB7"/>
    <w:rsid w:val="007F352D"/>
    <w:rsid w:val="008723FB"/>
    <w:rsid w:val="008B0E6C"/>
    <w:rsid w:val="008D2876"/>
    <w:rsid w:val="008E7933"/>
    <w:rsid w:val="008F7F5A"/>
    <w:rsid w:val="00900BF7"/>
    <w:rsid w:val="00955930"/>
    <w:rsid w:val="00957DA6"/>
    <w:rsid w:val="00960FE8"/>
    <w:rsid w:val="00962563"/>
    <w:rsid w:val="009F3B66"/>
    <w:rsid w:val="00A1310C"/>
    <w:rsid w:val="00A2063E"/>
    <w:rsid w:val="00A534B6"/>
    <w:rsid w:val="00A546B6"/>
    <w:rsid w:val="00A54C23"/>
    <w:rsid w:val="00AA197F"/>
    <w:rsid w:val="00AA529E"/>
    <w:rsid w:val="00AD52A8"/>
    <w:rsid w:val="00AE794C"/>
    <w:rsid w:val="00AF35A7"/>
    <w:rsid w:val="00B50D05"/>
    <w:rsid w:val="00B61A53"/>
    <w:rsid w:val="00B82365"/>
    <w:rsid w:val="00C11CA2"/>
    <w:rsid w:val="00C20253"/>
    <w:rsid w:val="00C26484"/>
    <w:rsid w:val="00C2797E"/>
    <w:rsid w:val="00C87586"/>
    <w:rsid w:val="00CC6D84"/>
    <w:rsid w:val="00CE03D8"/>
    <w:rsid w:val="00CF18CB"/>
    <w:rsid w:val="00D0322D"/>
    <w:rsid w:val="00D127D8"/>
    <w:rsid w:val="00D16295"/>
    <w:rsid w:val="00D47A97"/>
    <w:rsid w:val="00D75C9E"/>
    <w:rsid w:val="00D81792"/>
    <w:rsid w:val="00D841BF"/>
    <w:rsid w:val="00DB2A59"/>
    <w:rsid w:val="00E23792"/>
    <w:rsid w:val="00E419A1"/>
    <w:rsid w:val="00E51573"/>
    <w:rsid w:val="00E8330E"/>
    <w:rsid w:val="00EA500B"/>
    <w:rsid w:val="00F1050F"/>
    <w:rsid w:val="00F23956"/>
    <w:rsid w:val="00F857F9"/>
    <w:rsid w:val="00F94733"/>
    <w:rsid w:val="00FB6B8E"/>
    <w:rsid w:val="00FC7B5A"/>
    <w:rsid w:val="00FD07DA"/>
    <w:rsid w:val="00FE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8721D"/>
  <w15:docId w15:val="{189F87B9-9BC0-41A3-A7C7-CF38550C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標題 字元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鮮明引文 字元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標題 5 字元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標題 6 字元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標題 7 字元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本文 3 字元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本文縮排 3 字元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註解文字 字元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文件引導模式 字元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章節附註文字 字元"/>
    <w:basedOn w:val="a0"/>
    <w:link w:val="af7"/>
    <w:uiPriority w:val="99"/>
    <w:semiHidden/>
    <w:rsid w:val="00D47A97"/>
    <w:rPr>
      <w:szCs w:val="20"/>
    </w:rPr>
  </w:style>
  <w:style w:type="paragraph" w:styleId="af9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"/>
    <w:link w:val="afb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b">
    <w:name w:val="註腳文字 字元"/>
    <w:basedOn w:val="a0"/>
    <w:link w:val="afa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預設格式 字元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d">
    <w:name w:val="巨集文字 字元"/>
    <w:basedOn w:val="a0"/>
    <w:link w:val="afc"/>
    <w:uiPriority w:val="99"/>
    <w:semiHidden/>
    <w:rsid w:val="00D47A97"/>
    <w:rPr>
      <w:rFonts w:ascii="Consolas" w:hAnsi="Consolas"/>
      <w:szCs w:val="20"/>
    </w:rPr>
  </w:style>
  <w:style w:type="paragraph" w:styleId="afe">
    <w:name w:val="Plain Text"/>
    <w:basedOn w:val="a"/>
    <w:link w:val="aff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">
    <w:name w:val="純文字 字元"/>
    <w:basedOn w:val="a0"/>
    <w:link w:val="afe"/>
    <w:uiPriority w:val="99"/>
    <w:semiHidden/>
    <w:rsid w:val="00D47A97"/>
    <w:rPr>
      <w:rFonts w:ascii="Consolas" w:hAnsi="Consolas"/>
      <w:szCs w:val="21"/>
    </w:rPr>
  </w:style>
  <w:style w:type="paragraph" w:styleId="aff0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1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2">
    <w:name w:val="header"/>
    <w:basedOn w:val="a"/>
    <w:link w:val="aff3"/>
    <w:uiPriority w:val="99"/>
    <w:unhideWhenUsed/>
    <w:rsid w:val="004E1AED"/>
    <w:pPr>
      <w:spacing w:before="0" w:after="0" w:line="240" w:lineRule="auto"/>
    </w:pPr>
  </w:style>
  <w:style w:type="character" w:customStyle="1" w:styleId="aff3">
    <w:name w:val="頁首 字元"/>
    <w:basedOn w:val="a0"/>
    <w:link w:val="aff2"/>
    <w:uiPriority w:val="99"/>
    <w:rsid w:val="004E1AED"/>
  </w:style>
  <w:style w:type="paragraph" w:styleId="aff4">
    <w:name w:val="footer"/>
    <w:basedOn w:val="a"/>
    <w:link w:val="aff5"/>
    <w:uiPriority w:val="99"/>
    <w:unhideWhenUsed/>
    <w:rsid w:val="004E1AED"/>
    <w:pPr>
      <w:spacing w:before="0" w:after="0" w:line="240" w:lineRule="auto"/>
    </w:pPr>
  </w:style>
  <w:style w:type="character" w:customStyle="1" w:styleId="aff5">
    <w:name w:val="頁尾 字元"/>
    <w:basedOn w:val="a0"/>
    <w:link w:val="aff4"/>
    <w:uiPriority w:val="99"/>
    <w:rsid w:val="004E1AED"/>
  </w:style>
  <w:style w:type="table" w:styleId="4-2">
    <w:name w:val="Grid Table 4 Accent 2"/>
    <w:basedOn w:val="a1"/>
    <w:uiPriority w:val="49"/>
    <w:rsid w:val="00FB6B8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left w:val="single" w:sz="4" w:space="0" w:color="CAE57B" w:themeColor="accent2" w:themeTint="99"/>
        <w:bottom w:val="single" w:sz="4" w:space="0" w:color="CAE57B" w:themeColor="accent2" w:themeTint="99"/>
        <w:right w:val="single" w:sz="4" w:space="0" w:color="CAE57B" w:themeColor="accent2" w:themeTint="99"/>
        <w:insideH w:val="single" w:sz="4" w:space="0" w:color="CAE57B" w:themeColor="accent2" w:themeTint="99"/>
        <w:insideV w:val="single" w:sz="4" w:space="0" w:color="CAE57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D028" w:themeColor="accent2"/>
          <w:left w:val="single" w:sz="4" w:space="0" w:color="A5D028" w:themeColor="accent2"/>
          <w:bottom w:val="single" w:sz="4" w:space="0" w:color="A5D028" w:themeColor="accent2"/>
          <w:right w:val="single" w:sz="4" w:space="0" w:color="A5D028" w:themeColor="accent2"/>
          <w:insideH w:val="nil"/>
          <w:insideV w:val="nil"/>
        </w:tcBorders>
        <w:shd w:val="clear" w:color="auto" w:fill="A5D028" w:themeFill="accent2"/>
      </w:tcPr>
    </w:tblStylePr>
    <w:tblStylePr w:type="lastRow">
      <w:rPr>
        <w:b/>
        <w:bCs/>
      </w:rPr>
      <w:tblPr/>
      <w:tcPr>
        <w:tcBorders>
          <w:top w:val="double" w:sz="4" w:space="0" w:color="A5D02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2-2">
    <w:name w:val="List Table 2 Accent 2"/>
    <w:basedOn w:val="a1"/>
    <w:uiPriority w:val="47"/>
    <w:rsid w:val="00FB6B8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bottom w:val="single" w:sz="4" w:space="0" w:color="CAE57B" w:themeColor="accent2" w:themeTint="99"/>
        <w:insideH w:val="single" w:sz="4" w:space="0" w:color="CAE57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1-3">
    <w:name w:val="List Table 1 Light Accent 3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F8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F8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table" w:styleId="1-2">
    <w:name w:val="List Table 1 Light Accent 2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AE57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AE57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1-1">
    <w:name w:val="List Table 1 Light Accent 1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</w:style>
  <w:style w:type="table" w:styleId="21">
    <w:name w:val="List Table 2"/>
    <w:basedOn w:val="a1"/>
    <w:uiPriority w:val="47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bottom w:val="single" w:sz="4" w:space="0" w:color="808080" w:themeColor="text1" w:themeTint="99"/>
        <w:insideH w:val="single" w:sz="4" w:space="0" w:color="808080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11">
    <w:name w:val="List Table 1 Light"/>
    <w:basedOn w:val="a1"/>
    <w:uiPriority w:val="46"/>
    <w:rsid w:val="00D75C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08080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0808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41">
    <w:name w:val="List Table 4"/>
    <w:basedOn w:val="a1"/>
    <w:uiPriority w:val="49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left w:val="single" w:sz="4" w:space="0" w:color="808080" w:themeColor="text1" w:themeTint="99"/>
        <w:bottom w:val="single" w:sz="4" w:space="0" w:color="808080" w:themeColor="text1" w:themeTint="99"/>
        <w:right w:val="single" w:sz="4" w:space="0" w:color="808080" w:themeColor="text1" w:themeTint="99"/>
        <w:insideH w:val="single" w:sz="4" w:space="0" w:color="808080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2C2C" w:themeColor="text1"/>
          <w:left w:val="single" w:sz="4" w:space="0" w:color="2C2C2C" w:themeColor="text1"/>
          <w:bottom w:val="single" w:sz="4" w:space="0" w:color="2C2C2C" w:themeColor="text1"/>
          <w:right w:val="single" w:sz="4" w:space="0" w:color="2C2C2C" w:themeColor="text1"/>
          <w:insideH w:val="nil"/>
        </w:tcBorders>
        <w:shd w:val="clear" w:color="auto" w:fill="2C2C2C" w:themeFill="text1"/>
      </w:tcPr>
    </w:tblStylePr>
    <w:tblStylePr w:type="lastRow">
      <w:rPr>
        <w:b/>
        <w:bCs/>
      </w:rPr>
      <w:tblPr/>
      <w:tcPr>
        <w:tcBorders>
          <w:top w:val="double" w:sz="4" w:space="0" w:color="80808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35">
    <w:name w:val="Grid Table 3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left w:val="single" w:sz="4" w:space="0" w:color="808080" w:themeColor="text1" w:themeTint="99"/>
        <w:bottom w:val="single" w:sz="4" w:space="0" w:color="808080" w:themeColor="text1" w:themeTint="99"/>
        <w:right w:val="single" w:sz="4" w:space="0" w:color="808080" w:themeColor="text1" w:themeTint="99"/>
        <w:insideH w:val="single" w:sz="4" w:space="0" w:color="808080" w:themeColor="text1" w:themeTint="99"/>
        <w:insideV w:val="single" w:sz="4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  <w:tblStylePr w:type="neCell">
      <w:tblPr/>
      <w:tcPr>
        <w:tcBorders>
          <w:bottom w:val="single" w:sz="4" w:space="0" w:color="808080" w:themeColor="text1" w:themeTint="99"/>
        </w:tcBorders>
      </w:tcPr>
    </w:tblStylePr>
    <w:tblStylePr w:type="nwCell">
      <w:tblPr/>
      <w:tcPr>
        <w:tcBorders>
          <w:bottom w:val="single" w:sz="4" w:space="0" w:color="808080" w:themeColor="text1" w:themeTint="99"/>
        </w:tcBorders>
      </w:tcPr>
    </w:tblStylePr>
    <w:tblStylePr w:type="seCell">
      <w:tblPr/>
      <w:tcPr>
        <w:tcBorders>
          <w:top w:val="single" w:sz="4" w:space="0" w:color="808080" w:themeColor="text1" w:themeTint="99"/>
        </w:tcBorders>
      </w:tcPr>
    </w:tblStylePr>
    <w:tblStylePr w:type="swCell">
      <w:tblPr/>
      <w:tcPr>
        <w:tcBorders>
          <w:top w:val="single" w:sz="4" w:space="0" w:color="808080" w:themeColor="text1" w:themeTint="99"/>
        </w:tcBorders>
      </w:tcPr>
    </w:tblStylePr>
  </w:style>
  <w:style w:type="table" w:styleId="3-1">
    <w:name w:val="Grid Table 3 Accent 1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1" w:themeTint="99"/>
        <w:left w:val="single" w:sz="4" w:space="0" w:color="FFD966" w:themeColor="accent1" w:themeTint="99"/>
        <w:bottom w:val="single" w:sz="4" w:space="0" w:color="FFD966" w:themeColor="accent1" w:themeTint="99"/>
        <w:right w:val="single" w:sz="4" w:space="0" w:color="FFD966" w:themeColor="accent1" w:themeTint="99"/>
        <w:insideH w:val="single" w:sz="4" w:space="0" w:color="FFD966" w:themeColor="accent1" w:themeTint="99"/>
        <w:insideV w:val="single" w:sz="4" w:space="0" w:color="FFD96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  <w:tblStylePr w:type="neCell">
      <w:tblPr/>
      <w:tcPr>
        <w:tcBorders>
          <w:bottom w:val="single" w:sz="4" w:space="0" w:color="FFD966" w:themeColor="accent1" w:themeTint="99"/>
        </w:tcBorders>
      </w:tcPr>
    </w:tblStylePr>
    <w:tblStylePr w:type="nwCell">
      <w:tblPr/>
      <w:tcPr>
        <w:tcBorders>
          <w:bottom w:val="single" w:sz="4" w:space="0" w:color="FFD966" w:themeColor="accent1" w:themeTint="99"/>
        </w:tcBorders>
      </w:tcPr>
    </w:tblStylePr>
    <w:tblStylePr w:type="seCell">
      <w:tblPr/>
      <w:tcPr>
        <w:tcBorders>
          <w:top w:val="single" w:sz="4" w:space="0" w:color="FFD966" w:themeColor="accent1" w:themeTint="99"/>
        </w:tcBorders>
      </w:tcPr>
    </w:tblStylePr>
    <w:tblStylePr w:type="swCell">
      <w:tblPr/>
      <w:tcPr>
        <w:tcBorders>
          <w:top w:val="single" w:sz="4" w:space="0" w:color="FFD966" w:themeColor="accent1" w:themeTint="99"/>
        </w:tcBorders>
      </w:tcPr>
    </w:tblStylePr>
  </w:style>
  <w:style w:type="table" w:styleId="3-2">
    <w:name w:val="Grid Table 3 Accent 2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left w:val="single" w:sz="4" w:space="0" w:color="CAE57B" w:themeColor="accent2" w:themeTint="99"/>
        <w:bottom w:val="single" w:sz="4" w:space="0" w:color="CAE57B" w:themeColor="accent2" w:themeTint="99"/>
        <w:right w:val="single" w:sz="4" w:space="0" w:color="CAE57B" w:themeColor="accent2" w:themeTint="99"/>
        <w:insideH w:val="single" w:sz="4" w:space="0" w:color="CAE57B" w:themeColor="accent2" w:themeTint="99"/>
        <w:insideV w:val="single" w:sz="4" w:space="0" w:color="CAE57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  <w:tblStylePr w:type="neCell">
      <w:tblPr/>
      <w:tcPr>
        <w:tcBorders>
          <w:bottom w:val="single" w:sz="4" w:space="0" w:color="CAE57B" w:themeColor="accent2" w:themeTint="99"/>
        </w:tcBorders>
      </w:tcPr>
    </w:tblStylePr>
    <w:tblStylePr w:type="nwCell">
      <w:tblPr/>
      <w:tcPr>
        <w:tcBorders>
          <w:bottom w:val="single" w:sz="4" w:space="0" w:color="CAE57B" w:themeColor="accent2" w:themeTint="99"/>
        </w:tcBorders>
      </w:tcPr>
    </w:tblStylePr>
    <w:tblStylePr w:type="seCell">
      <w:tblPr/>
      <w:tcPr>
        <w:tcBorders>
          <w:top w:val="single" w:sz="4" w:space="0" w:color="CAE57B" w:themeColor="accent2" w:themeTint="99"/>
        </w:tcBorders>
      </w:tcPr>
    </w:tblStylePr>
    <w:tblStylePr w:type="swCell">
      <w:tblPr/>
      <w:tcPr>
        <w:tcBorders>
          <w:top w:val="single" w:sz="4" w:space="0" w:color="CAE57B" w:themeColor="accent2" w:themeTint="99"/>
        </w:tcBorders>
      </w:tcPr>
    </w:tblStylePr>
  </w:style>
  <w:style w:type="table" w:styleId="71">
    <w:name w:val="List Table 7 Colorful"/>
    <w:basedOn w:val="a1"/>
    <w:uiPriority w:val="52"/>
    <w:rsid w:val="00D75C9E"/>
    <w:pPr>
      <w:spacing w:after="0" w:line="240" w:lineRule="auto"/>
    </w:pPr>
    <w:rPr>
      <w:color w:val="2C2C2C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2C2C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2C2C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2C2C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2C2C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D75C9E"/>
    <w:pPr>
      <w:spacing w:after="0" w:line="240" w:lineRule="auto"/>
    </w:pPr>
    <w:rPr>
      <w:color w:val="BF8F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1"/>
    <w:uiPriority w:val="52"/>
    <w:rsid w:val="00D75C9E"/>
    <w:pPr>
      <w:spacing w:after="0" w:line="240" w:lineRule="auto"/>
    </w:pPr>
    <w:rPr>
      <w:color w:val="7B9B1E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D02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D02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D02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D02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D75C9E"/>
    <w:pPr>
      <w:spacing w:after="0" w:line="240" w:lineRule="auto"/>
    </w:pPr>
    <w:rPr>
      <w:color w:val="06985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8CC78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8CC78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8CC78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8CC78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D75C9E"/>
    <w:pPr>
      <w:spacing w:after="0" w:line="240" w:lineRule="auto"/>
    </w:pPr>
    <w:rPr>
      <w:color w:val="D60E7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2409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2409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2409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2409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CD8EA" w:themeFill="accent4" w:themeFillTint="33"/>
      </w:tcPr>
    </w:tblStylePr>
    <w:tblStylePr w:type="band1Horz">
      <w:tblPr/>
      <w:tcPr>
        <w:shd w:val="clear" w:color="auto" w:fill="FCD8E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1"/>
    <w:uiPriority w:val="52"/>
    <w:rsid w:val="00D75C9E"/>
    <w:pPr>
      <w:spacing w:after="0" w:line="240" w:lineRule="auto"/>
    </w:pPr>
    <w:rPr>
      <w:color w:val="61616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2828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2828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2828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2828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5E5E7" w:themeFill="accent5" w:themeFillTint="33"/>
      </w:tcPr>
    </w:tblStylePr>
    <w:tblStylePr w:type="band1Horz">
      <w:tblPr/>
      <w:tcPr>
        <w:shd w:val="clear" w:color="auto" w:fill="E5E5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Grid Table 2"/>
    <w:basedOn w:val="a1"/>
    <w:uiPriority w:val="47"/>
    <w:rsid w:val="00D75C9E"/>
    <w:pPr>
      <w:spacing w:after="0" w:line="240" w:lineRule="auto"/>
    </w:pPr>
    <w:tblPr>
      <w:tblStyleRowBandSize w:val="1"/>
      <w:tblStyleColBandSize w:val="1"/>
      <w:tblBorders>
        <w:top w:val="single" w:sz="2" w:space="0" w:color="808080" w:themeColor="text1" w:themeTint="99"/>
        <w:bottom w:val="single" w:sz="2" w:space="0" w:color="808080" w:themeColor="text1" w:themeTint="99"/>
        <w:insideH w:val="single" w:sz="2" w:space="0" w:color="808080" w:themeColor="text1" w:themeTint="99"/>
        <w:insideV w:val="single" w:sz="2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08080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08080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2-3">
    <w:name w:val="Grid Table 2 Accent 3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2" w:space="0" w:color="52F8B0" w:themeColor="accent3" w:themeTint="99"/>
        <w:bottom w:val="single" w:sz="2" w:space="0" w:color="52F8B0" w:themeColor="accent3" w:themeTint="99"/>
        <w:insideH w:val="single" w:sz="2" w:space="0" w:color="52F8B0" w:themeColor="accent3" w:themeTint="99"/>
        <w:insideV w:val="single" w:sz="2" w:space="0" w:color="52F8B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F8B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F8B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table" w:styleId="2-4">
    <w:name w:val="List Table 2 Accent 4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4" w:space="0" w:color="F78CC1" w:themeColor="accent4" w:themeTint="99"/>
        <w:bottom w:val="single" w:sz="4" w:space="0" w:color="F78CC1" w:themeColor="accent4" w:themeTint="99"/>
        <w:insideH w:val="single" w:sz="4" w:space="0" w:color="F78CC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EA" w:themeFill="accent4" w:themeFillTint="33"/>
      </w:tcPr>
    </w:tblStylePr>
    <w:tblStylePr w:type="band1Horz">
      <w:tblPr/>
      <w:tcPr>
        <w:shd w:val="clear" w:color="auto" w:fill="FCD8EA" w:themeFill="accent4" w:themeFillTint="33"/>
      </w:tcPr>
    </w:tblStylePr>
  </w:style>
  <w:style w:type="table" w:styleId="2-5">
    <w:name w:val="List Table 2 Accent 5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4" w:space="0" w:color="B3B3B7" w:themeColor="accent5" w:themeTint="99"/>
        <w:bottom w:val="single" w:sz="4" w:space="0" w:color="B3B3B7" w:themeColor="accent5" w:themeTint="99"/>
        <w:insideH w:val="single" w:sz="4" w:space="0" w:color="B3B3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7" w:themeFill="accent5" w:themeFillTint="33"/>
      </w:tcPr>
    </w:tblStylePr>
    <w:tblStylePr w:type="band1Horz">
      <w:tblPr/>
      <w:tcPr>
        <w:shd w:val="clear" w:color="auto" w:fill="E5E5E7" w:themeFill="accent5" w:themeFillTint="33"/>
      </w:tcPr>
    </w:tblStylePr>
  </w:style>
  <w:style w:type="table" w:styleId="2-6">
    <w:name w:val="List Table 2 Accent 6"/>
    <w:basedOn w:val="a1"/>
    <w:uiPriority w:val="47"/>
    <w:rsid w:val="005A60A1"/>
    <w:pPr>
      <w:spacing w:after="0" w:line="240" w:lineRule="auto"/>
    </w:pPr>
    <w:tblPr>
      <w:tblStyleRowBandSize w:val="1"/>
      <w:tblStyleColBandSize w:val="1"/>
      <w:tblBorders>
        <w:top w:val="single" w:sz="4" w:space="0" w:color="F9A273" w:themeColor="accent6" w:themeTint="99"/>
        <w:bottom w:val="single" w:sz="4" w:space="0" w:color="F9A273" w:themeColor="accent6" w:themeTint="99"/>
        <w:insideH w:val="single" w:sz="4" w:space="0" w:color="F9A27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0D0" w:themeFill="accent6" w:themeFillTint="33"/>
      </w:tcPr>
    </w:tblStylePr>
    <w:tblStylePr w:type="band1Horz">
      <w:tblPr/>
      <w:tcPr>
        <w:shd w:val="clear" w:color="auto" w:fill="FDE0D0" w:themeFill="accent6" w:themeFillTint="33"/>
      </w:tcPr>
    </w:tblStylePr>
  </w:style>
  <w:style w:type="table" w:styleId="2-30">
    <w:name w:val="List Table 2 Accent 3"/>
    <w:basedOn w:val="a1"/>
    <w:uiPriority w:val="47"/>
    <w:rsid w:val="005A60A1"/>
    <w:pPr>
      <w:spacing w:after="0" w:line="240" w:lineRule="auto"/>
    </w:pPr>
    <w:tblPr>
      <w:tblStyleRowBandSize w:val="1"/>
      <w:tblStyleColBandSize w:val="1"/>
      <w:tblBorders>
        <w:top w:val="single" w:sz="4" w:space="0" w:color="52F8B0" w:themeColor="accent3" w:themeTint="99"/>
        <w:bottom w:val="single" w:sz="4" w:space="0" w:color="52F8B0" w:themeColor="accent3" w:themeTint="99"/>
        <w:insideH w:val="single" w:sz="4" w:space="0" w:color="52F8B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chart" Target="charts/chart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hart" Target="charts/chart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AppData\Roaming\Microsoft\Templates\&#27243;&#26781;&#35373;&#35336;%20(&#31354;&#30333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Steve\Desktop\vs_code_python\Neuron_network\Analysis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Steve\Desktop\vs_code_python\Neuron_network\Analysi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Units and Loss</a:t>
            </a:r>
          </a:p>
          <a:p>
            <a:pPr>
              <a:defRPr/>
            </a:pPr>
            <a:r>
              <a:rPr lang="en-US"/>
              <a:t>( Eta = 0.01 ,Alpha = 0.9 )</a:t>
            </a:r>
            <a:endParaRPr lang="zh-TW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training loss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cat>
            <c:numRef>
              <c:f>BPNN_output!$B$2:$B$9</c:f>
              <c:numCache>
                <c:formatCode>General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15</c:v>
                </c:pt>
                <c:pt idx="4">
                  <c:v>30</c:v>
                </c:pt>
                <c:pt idx="5">
                  <c:v>25</c:v>
                </c:pt>
                <c:pt idx="6">
                  <c:v>35</c:v>
                </c:pt>
                <c:pt idx="7">
                  <c:v>40</c:v>
                </c:pt>
              </c:numCache>
            </c:numRef>
          </c:cat>
          <c:val>
            <c:numRef>
              <c:f>BPNN_output!$E$2:$E$9</c:f>
              <c:numCache>
                <c:formatCode>0.00E+00</c:formatCode>
                <c:ptCount val="8"/>
                <c:pt idx="0" formatCode="General">
                  <c:v>1.5919056216697801E-4</c:v>
                </c:pt>
                <c:pt idx="1">
                  <c:v>3.8848680465716798E-5</c:v>
                </c:pt>
                <c:pt idx="2">
                  <c:v>3.5010998411559203E-5</c:v>
                </c:pt>
                <c:pt idx="3">
                  <c:v>3.9491406218442603E-5</c:v>
                </c:pt>
                <c:pt idx="4">
                  <c:v>4.7770916086538799E-5</c:v>
                </c:pt>
                <c:pt idx="5">
                  <c:v>4.5769653144105703E-5</c:v>
                </c:pt>
                <c:pt idx="6">
                  <c:v>4.76377597385828E-5</c:v>
                </c:pt>
                <c:pt idx="7">
                  <c:v>4.7456383265016797E-5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A5F-4587-944E-FB6C162C7E95}"/>
            </c:ext>
          </c:extLst>
        </c:ser>
        <c:ser>
          <c:idx val="1"/>
          <c:order val="1"/>
          <c:tx>
            <c:v>predict loss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numRef>
              <c:f>BPNN_output!$B$2:$B$9</c:f>
              <c:numCache>
                <c:formatCode>General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15</c:v>
                </c:pt>
                <c:pt idx="4">
                  <c:v>30</c:v>
                </c:pt>
                <c:pt idx="5">
                  <c:v>25</c:v>
                </c:pt>
                <c:pt idx="6">
                  <c:v>35</c:v>
                </c:pt>
                <c:pt idx="7">
                  <c:v>40</c:v>
                </c:pt>
              </c:numCache>
            </c:numRef>
          </c:cat>
          <c:val>
            <c:numRef>
              <c:f>BPNN_output!$F$2:$F$9</c:f>
              <c:numCache>
                <c:formatCode>0.00E+00</c:formatCode>
                <c:ptCount val="8"/>
                <c:pt idx="0" formatCode="General">
                  <c:v>2.26379812134002E-4</c:v>
                </c:pt>
                <c:pt idx="1">
                  <c:v>4.9860145792314501E-5</c:v>
                </c:pt>
                <c:pt idx="2">
                  <c:v>5.2469581074109302E-5</c:v>
                </c:pt>
                <c:pt idx="3">
                  <c:v>5.9092003226882299E-5</c:v>
                </c:pt>
                <c:pt idx="4">
                  <c:v>6.7821804455189501E-5</c:v>
                </c:pt>
                <c:pt idx="5">
                  <c:v>6.2731744066036601E-5</c:v>
                </c:pt>
                <c:pt idx="6">
                  <c:v>6.0318477900097297E-5</c:v>
                </c:pt>
                <c:pt idx="7">
                  <c:v>6.3791555193693102E-5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A5F-4587-944E-FB6C162C7E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7404719"/>
        <c:axId val="1677405551"/>
      </c:lineChart>
      <c:catAx>
        <c:axId val="16774047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units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7405551"/>
        <c:crosses val="autoZero"/>
        <c:auto val="1"/>
        <c:lblAlgn val="ctr"/>
        <c:lblOffset val="100"/>
        <c:noMultiLvlLbl val="0"/>
      </c:catAx>
      <c:valAx>
        <c:axId val="16774055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loss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74047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Units and Loss</a:t>
            </a:r>
            <a:endParaRPr lang="zh-TW"/>
          </a:p>
          <a:p>
            <a:pPr>
              <a:defRPr/>
            </a:pPr>
            <a:r>
              <a:rPr lang="en-US"/>
              <a:t>( Eta = 0.01 ,Alpha = 0.8 )</a:t>
            </a:r>
            <a:endParaRPr lang="zh-TW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traning loss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cat>
            <c:numRef>
              <c:f>BPNN_output!$B$10:$B$17</c:f>
              <c:numCache>
                <c:formatCode>General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15</c:v>
                </c:pt>
                <c:pt idx="4">
                  <c:v>30</c:v>
                </c:pt>
                <c:pt idx="5">
                  <c:v>35</c:v>
                </c:pt>
                <c:pt idx="6">
                  <c:v>25</c:v>
                </c:pt>
                <c:pt idx="7">
                  <c:v>40</c:v>
                </c:pt>
              </c:numCache>
            </c:numRef>
          </c:cat>
          <c:val>
            <c:numRef>
              <c:f>BPNN_output!$E$10:$E$17</c:f>
              <c:numCache>
                <c:formatCode>General</c:formatCode>
                <c:ptCount val="8"/>
                <c:pt idx="0">
                  <c:v>3.4965362145661198E-4</c:v>
                </c:pt>
                <c:pt idx="1">
                  <c:v>1.05480054715191E-4</c:v>
                </c:pt>
                <c:pt idx="2" formatCode="0.00E+00">
                  <c:v>7.2487692614671398E-5</c:v>
                </c:pt>
                <c:pt idx="3" formatCode="0.00E+00">
                  <c:v>8.4430863840905996E-5</c:v>
                </c:pt>
                <c:pt idx="4" formatCode="0.00E+00">
                  <c:v>8.5834683638665702E-5</c:v>
                </c:pt>
                <c:pt idx="5" formatCode="0.00E+00">
                  <c:v>8.5551534552950496E-5</c:v>
                </c:pt>
                <c:pt idx="6" formatCode="0.00E+00">
                  <c:v>8.2421581595097605E-5</c:v>
                </c:pt>
                <c:pt idx="7" formatCode="0.00E+00">
                  <c:v>8.3406913636174603E-5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6E-45C0-AB09-803A578E9876}"/>
            </c:ext>
          </c:extLst>
        </c:ser>
        <c:ser>
          <c:idx val="1"/>
          <c:order val="1"/>
          <c:tx>
            <c:v>predict loss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cat>
            <c:numRef>
              <c:f>BPNN_output!$B$10:$B$17</c:f>
              <c:numCache>
                <c:formatCode>General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15</c:v>
                </c:pt>
                <c:pt idx="4">
                  <c:v>30</c:v>
                </c:pt>
                <c:pt idx="5">
                  <c:v>35</c:v>
                </c:pt>
                <c:pt idx="6">
                  <c:v>25</c:v>
                </c:pt>
                <c:pt idx="7">
                  <c:v>40</c:v>
                </c:pt>
              </c:numCache>
            </c:numRef>
          </c:cat>
          <c:val>
            <c:numRef>
              <c:f>BPNN_output!$F$10:$F$17</c:f>
              <c:numCache>
                <c:formatCode>General</c:formatCode>
                <c:ptCount val="8"/>
                <c:pt idx="0">
                  <c:v>4.52359451845161E-4</c:v>
                </c:pt>
                <c:pt idx="1">
                  <c:v>1.3130436236899801E-4</c:v>
                </c:pt>
                <c:pt idx="2" formatCode="0.00E+00">
                  <c:v>9.9020537408379296E-5</c:v>
                </c:pt>
                <c:pt idx="3">
                  <c:v>1.1547992362940399E-4</c:v>
                </c:pt>
                <c:pt idx="4">
                  <c:v>1.1550496539383099E-4</c:v>
                </c:pt>
                <c:pt idx="5">
                  <c:v>1.0531202733649601E-4</c:v>
                </c:pt>
                <c:pt idx="6">
                  <c:v>1.1065824720513499E-4</c:v>
                </c:pt>
                <c:pt idx="7">
                  <c:v>1.0465331584071499E-4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36E-45C0-AB09-803A578E98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8348895"/>
        <c:axId val="1678350559"/>
      </c:lineChart>
      <c:catAx>
        <c:axId val="1678348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units</a:t>
                </a:r>
                <a:endParaRPr lang="zh-TW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8350559"/>
        <c:crosses val="autoZero"/>
        <c:auto val="1"/>
        <c:lblAlgn val="ctr"/>
        <c:lblOffset val="100"/>
        <c:noMultiLvlLbl val="0"/>
      </c:catAx>
      <c:valAx>
        <c:axId val="1678350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loss</a:t>
                </a:r>
                <a:endParaRPr lang="zh-TW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678348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6B9710FE-1D73-44FF-9B22-935DA0C45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橫條設計 (空白).dotx</Template>
  <TotalTime>1720</TotalTime>
  <Pages>15</Pages>
  <Words>1177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Steve</cp:lastModifiedBy>
  <cp:revision>10</cp:revision>
  <dcterms:created xsi:type="dcterms:W3CDTF">2019-06-19T05:04:00Z</dcterms:created>
  <dcterms:modified xsi:type="dcterms:W3CDTF">2019-11-04T02:47:00Z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